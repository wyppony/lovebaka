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CEABE774">
      <w:pPr>
        <w:jc w:val="center"/>
        <w:rPr>
          <w:rFonts w:hint="eastAsia"/>
          <w:lang w:eastAsia="zh-CN"/>
        </w:rPr>
      </w:pPr>
      <w:r>
        <w:rPr>
          <w:rFonts w:hint="eastAsia"/>
          <w:lang w:eastAsia="zh-CN"/>
        </w:rPr>
        <w:t>网站更新提纲</w:t>
      </w:r>
    </w:p>
    <w:p w14:paraId="F87C454D">
      <w:pPr>
        <w:jc w:val="left"/>
        <w:rPr>
          <w:rFonts w:hint="default"/>
          <w:lang w:val="en-US" w:eastAsia="zh-CN"/>
        </w:rPr>
      </w:pPr>
      <w:r>
        <w:rPr>
          <w:rFonts w:hint="eastAsia"/>
          <w:lang w:eastAsia="zh-CN"/>
        </w:rPr>
        <w:t>网址</w:t>
      </w:r>
      <w:r>
        <w:rPr>
          <w:rFonts w:hint="default"/>
          <w:lang w:val="en-US" w:eastAsia="zh-CN"/>
        </w:rPr>
        <w:t>:</w:t>
      </w:r>
      <w:r>
        <w:rPr>
          <w:rFonts w:hint="default"/>
          <w:lang w:val="en-US" w:eastAsia="zh-CN"/>
        </w:rPr>
        <w:fldChar w:fldCharType="begin"/>
      </w:r>
      <w:r>
        <w:rPr>
          <w:rFonts w:hint="default"/>
          <w:lang w:val="en-US" w:eastAsia="zh-CN"/>
        </w:rPr>
        <w:instrText xml:space="preserve"> HYPERLINK "https://wyppony.github.io/lovebaka" \o "https://wyppony.github.io/lovebaka"</w:instrText>
      </w:r>
      <w:r>
        <w:rPr>
          <w:rFonts w:hint="default"/>
          <w:lang w:val="en-US" w:eastAsia="zh-CN"/>
        </w:rPr>
        <w:fldChar w:fldCharType="separate"/>
      </w:r>
      <w:r>
        <w:rPr>
          <w:rStyle w:val="13"/>
          <w:rFonts w:hint="default"/>
          <w:lang w:val="en-US" w:eastAsia="zh-CN"/>
        </w:rPr>
        <w:t>https://wyppony.github.io/lovebaka</w:t>
      </w:r>
      <w:r>
        <w:rPr>
          <w:rFonts w:hint="default"/>
          <w:lang w:val="en-US" w:eastAsia="zh-CN"/>
        </w:rPr>
        <w:fldChar w:fldCharType="end"/>
      </w:r>
    </w:p>
    <w:p w14:paraId="05FF4BFD">
      <w:pPr>
        <w:jc w:val="left"/>
        <w:rPr>
          <w:rFonts w:hint="default"/>
          <w:lang w:val="en-US" w:eastAsia="zh-CN"/>
        </w:rPr>
      </w:pPr>
      <w:r>
        <w:rPr>
          <w:rFonts w:hint="eastAsia"/>
          <w:lang w:val="en-US" w:eastAsia="zh-CN"/>
        </w:rPr>
        <w:t>目前版本</w:t>
      </w:r>
      <w:r>
        <w:rPr>
          <w:rFonts w:hint="default"/>
          <w:lang w:val="en-US" w:eastAsia="zh-CN"/>
        </w:rPr>
        <w:t>:</w:t>
      </w:r>
      <w:r>
        <w:rPr>
          <w:rFonts w:hint="eastAsia"/>
          <w:lang w:val="en-US" w:eastAsia="zh-CN"/>
        </w:rPr>
        <w:t xml:space="preserve">爱⑨之家 </w:t>
      </w:r>
      <w:r>
        <w:rPr>
          <w:rFonts w:hint="default"/>
          <w:lang w:val="en-US" w:eastAsia="zh-CN"/>
        </w:rPr>
        <w:t>V2.0</w:t>
      </w:r>
    </w:p>
    <w:p w14:paraId="892A3FA1">
      <w:pPr>
        <w:jc w:val="left"/>
        <w:rPr>
          <w:rFonts w:hint="eastAsia"/>
          <w:lang w:eastAsia="zh-CN"/>
        </w:rPr>
      </w:pPr>
      <w:r>
        <w:rPr>
          <w:rFonts w:hint="eastAsia"/>
          <w:lang w:eastAsia="zh-CN"/>
        </w:rPr>
        <w:t>历史版本更新</w:t>
      </w:r>
    </w:p>
    <w:p w14:paraId="F0325DEC">
      <w:pPr>
        <w:jc w:val="left"/>
        <w:rPr>
          <w:lang w:val="en-US"/>
        </w:rPr>
      </w:pPr>
      <w:r>
        <w:rPr>
          <w:lang w:val="en-US"/>
        </w:rPr>
        <w:t>V1.0(2025</w:t>
      </w:r>
      <w:r>
        <w:rPr>
          <w:rFonts w:hint="eastAsia"/>
          <w:lang w:val="en-US" w:eastAsia="zh-CN"/>
        </w:rPr>
        <w:t>年</w:t>
      </w:r>
      <w:r>
        <w:rPr>
          <w:lang w:val="en-US"/>
        </w:rPr>
        <w:t>7</w:t>
      </w:r>
      <w:r>
        <w:rPr>
          <w:rFonts w:hint="eastAsia"/>
          <w:lang w:val="en-US" w:eastAsia="zh-CN"/>
        </w:rPr>
        <w:t>月</w:t>
      </w:r>
      <w:r>
        <w:rPr>
          <w:rFonts w:hint="default"/>
          <w:lang w:val="en-US" w:eastAsia="zh-CN"/>
        </w:rPr>
        <w:t>12</w:t>
      </w:r>
      <w:r>
        <w:rPr>
          <w:rFonts w:hint="eastAsia"/>
          <w:lang w:val="en-US" w:eastAsia="zh-CN"/>
        </w:rPr>
        <w:t>日，大版本更新，已完成</w:t>
      </w:r>
      <w:r>
        <w:rPr>
          <w:lang w:val="en-US"/>
        </w:rPr>
        <w:t>)</w:t>
      </w:r>
    </w:p>
    <w:p w14:paraId="4419A49A">
      <w:pPr>
        <w:pStyle w:val="14"/>
        <w:numPr>
          <w:ilvl w:val="0"/>
          <w:numId w:val="1"/>
        </w:numPr>
        <w:ind w:firstLineChars="0"/>
        <w:jc w:val="left"/>
      </w:pPr>
      <w:r>
        <w:rPr>
          <w:rFonts w:hint="eastAsia"/>
          <w:lang w:val="en-US" w:eastAsia="zh-CN"/>
        </w:rPr>
        <w:t>主页文章，包括粉丝团体介绍，入教指南，教规</w:t>
      </w:r>
    </w:p>
    <w:p w14:paraId="FA924887">
      <w:pPr>
        <w:pStyle w:val="14"/>
        <w:numPr>
          <w:ilvl w:val="0"/>
          <w:numId w:val="1"/>
        </w:numPr>
        <w:ind w:firstLineChars="0"/>
        <w:jc w:val="left"/>
      </w:pPr>
      <w:r>
        <w:rPr>
          <w:rFonts w:hint="eastAsia"/>
          <w:lang w:eastAsia="zh-CN"/>
        </w:rPr>
        <w:t>更新功能</w:t>
      </w:r>
      <w:r>
        <w:rPr>
          <w:rFonts w:hint="default"/>
          <w:lang w:val="en-US" w:eastAsia="zh-CN"/>
        </w:rPr>
        <w:t>:</w:t>
      </w:r>
      <w:r>
        <w:rPr>
          <w:rFonts w:hint="eastAsia"/>
          <w:lang w:val="en-US" w:eastAsia="zh-CN"/>
        </w:rPr>
        <w:t>东方音乐室</w:t>
      </w:r>
    </w:p>
    <w:p w14:paraId="9393EC01">
      <w:pPr>
        <w:numPr>
          <w:ilvl w:val="0"/>
          <w:numId w:val="0"/>
        </w:numPr>
        <w:jc w:val="left"/>
        <w:rPr>
          <w:rFonts w:hint="default"/>
          <w:lang w:val="en-US" w:eastAsia="zh-CN"/>
        </w:rPr>
      </w:pPr>
      <w:r>
        <w:rPr>
          <w:lang w:val="en-US"/>
        </w:rPr>
        <w:t>V1.5(7</w:t>
      </w:r>
      <w:r>
        <w:rPr>
          <w:rFonts w:hint="eastAsia"/>
          <w:lang w:val="en-US" w:eastAsia="zh-CN"/>
        </w:rPr>
        <w:t>月</w:t>
      </w:r>
      <w:r>
        <w:rPr>
          <w:rFonts w:hint="default"/>
          <w:lang w:val="en-US" w:eastAsia="zh-CN"/>
        </w:rPr>
        <w:t>15</w:t>
      </w:r>
      <w:r>
        <w:rPr>
          <w:rFonts w:hint="eastAsia"/>
          <w:lang w:val="en-US" w:eastAsia="zh-CN"/>
        </w:rPr>
        <w:t>日，已完成</w:t>
      </w:r>
      <w:r>
        <w:rPr>
          <w:rFonts w:hint="default"/>
          <w:lang w:val="en-US" w:eastAsia="zh-CN"/>
        </w:rPr>
        <w:t>)</w:t>
      </w:r>
    </w:p>
    <w:p w14:paraId="FD4134B3">
      <w:pPr>
        <w:pStyle w:val="14"/>
        <w:numPr>
          <w:ilvl w:val="0"/>
          <w:numId w:val="2"/>
        </w:numPr>
        <w:ind w:firstLineChars="0"/>
        <w:jc w:val="left"/>
      </w:pPr>
      <w:r>
        <w:rPr>
          <w:rFonts w:hint="eastAsia"/>
          <w:lang w:val="en-US" w:eastAsia="zh-CN"/>
        </w:rPr>
        <w:t>更新功能</w:t>
      </w:r>
      <w:r>
        <w:rPr>
          <w:rFonts w:hint="default"/>
          <w:lang w:val="en-US" w:eastAsia="zh-CN"/>
        </w:rPr>
        <w:t>:</w:t>
      </w:r>
      <w:r>
        <w:rPr>
          <w:rFonts w:hint="eastAsia"/>
          <w:lang w:val="en-US" w:eastAsia="zh-CN"/>
        </w:rPr>
        <w:t>东方二创视频室，琪露诺计算器，图片留存器，幻存神签抽取器</w:t>
      </w:r>
    </w:p>
    <w:p w14:paraId="9B11E6AB">
      <w:pPr>
        <w:numPr>
          <w:ilvl w:val="0"/>
          <w:numId w:val="0"/>
        </w:numPr>
        <w:jc w:val="left"/>
        <w:rPr>
          <w:lang w:val="en-US"/>
        </w:rPr>
      </w:pPr>
      <w:r>
        <w:rPr>
          <w:lang w:val="en-US"/>
        </w:rPr>
        <w:t>V1.8(8</w:t>
      </w:r>
      <w:r>
        <w:rPr>
          <w:rFonts w:hint="eastAsia"/>
          <w:lang w:val="en-US" w:eastAsia="zh-CN"/>
        </w:rPr>
        <w:t>月</w:t>
      </w:r>
      <w:r>
        <w:rPr>
          <w:rFonts w:hint="default"/>
          <w:lang w:val="en-US" w:eastAsia="zh-CN"/>
        </w:rPr>
        <w:t>10</w:t>
      </w:r>
      <w:r>
        <w:rPr>
          <w:rFonts w:hint="eastAsia"/>
          <w:lang w:val="en-US" w:eastAsia="zh-CN"/>
        </w:rPr>
        <w:t>日，已完成</w:t>
      </w:r>
      <w:r>
        <w:rPr>
          <w:lang w:val="en-US"/>
        </w:rPr>
        <w:t>)</w:t>
      </w:r>
    </w:p>
    <w:p w14:paraId="1BFEF5F6">
      <w:pPr>
        <w:pStyle w:val="14"/>
        <w:numPr>
          <w:ilvl w:val="0"/>
          <w:numId w:val="3"/>
        </w:numPr>
        <w:ind w:firstLineChars="0"/>
        <w:jc w:val="left"/>
      </w:pPr>
      <w:r>
        <w:rPr>
          <w:rFonts w:hint="eastAsia"/>
          <w:lang w:val="en-US" w:eastAsia="zh-CN"/>
        </w:rPr>
        <w:t>工具箱功能</w:t>
      </w:r>
      <w:r>
        <w:rPr>
          <w:rFonts w:hint="default"/>
          <w:lang w:val="en-US" w:eastAsia="zh-CN"/>
        </w:rPr>
        <w:t>:</w:t>
      </w:r>
      <w:r>
        <w:rPr>
          <w:rFonts w:hint="eastAsia"/>
          <w:lang w:val="en-US" w:eastAsia="zh-CN"/>
        </w:rPr>
        <w:t>包括计算器，凯撒密码加密解密，随机数生成，温度单位转换，猜数字游戏，随机颜色代码生成</w:t>
      </w:r>
    </w:p>
    <w:p w14:paraId="1EA89CED">
      <w:pPr>
        <w:numPr>
          <w:ilvl w:val="0"/>
          <w:numId w:val="0"/>
        </w:numPr>
        <w:jc w:val="left"/>
        <w:rPr>
          <w:lang w:val="en-US"/>
        </w:rPr>
      </w:pPr>
      <w:r>
        <w:rPr>
          <w:lang w:val="en-US"/>
        </w:rPr>
        <w:t>V1.85(8</w:t>
      </w:r>
      <w:r>
        <w:rPr>
          <w:rFonts w:hint="eastAsia"/>
          <w:lang w:val="en-US" w:eastAsia="zh-CN"/>
        </w:rPr>
        <w:t>月</w:t>
      </w:r>
      <w:r>
        <w:rPr>
          <w:rFonts w:hint="default"/>
          <w:lang w:val="en-US" w:eastAsia="zh-CN"/>
        </w:rPr>
        <w:t>12</w:t>
      </w:r>
      <w:r>
        <w:rPr>
          <w:rFonts w:hint="eastAsia"/>
          <w:lang w:val="en-US" w:eastAsia="zh-CN"/>
        </w:rPr>
        <w:t>日，已完成</w:t>
      </w:r>
      <w:r>
        <w:rPr>
          <w:lang w:val="en-US"/>
        </w:rPr>
        <w:t>)</w:t>
      </w:r>
    </w:p>
    <w:p w14:paraId="FBED04F1">
      <w:pPr>
        <w:pStyle w:val="14"/>
        <w:numPr>
          <w:ilvl w:val="0"/>
          <w:numId w:val="4"/>
        </w:numPr>
        <w:ind w:firstLineChars="0"/>
        <w:jc w:val="left"/>
      </w:pPr>
      <w:r>
        <w:rPr>
          <w:rFonts w:hint="eastAsia"/>
          <w:lang w:val="en-US" w:eastAsia="zh-CN"/>
        </w:rPr>
        <w:t>工具箱新增</w:t>
      </w:r>
      <w:r>
        <w:rPr>
          <w:rFonts w:hint="default"/>
          <w:lang w:val="en-US" w:eastAsia="zh-CN"/>
        </w:rPr>
        <w:t>:</w:t>
      </w:r>
      <w:r>
        <w:rPr>
          <w:rFonts w:hint="eastAsia"/>
          <w:lang w:val="en-US" w:eastAsia="zh-CN"/>
        </w:rPr>
        <w:t>废话文章生成器</w:t>
      </w:r>
    </w:p>
    <w:p w14:paraId="51A06446">
      <w:pPr>
        <w:numPr>
          <w:ilvl w:val="0"/>
          <w:numId w:val="0"/>
        </w:numPr>
        <w:jc w:val="left"/>
        <w:rPr>
          <w:lang w:val="en-US"/>
        </w:rPr>
      </w:pPr>
      <w:r>
        <w:rPr>
          <w:lang w:val="en-US"/>
        </w:rPr>
        <w:t>V1.88(8</w:t>
      </w:r>
      <w:r>
        <w:rPr>
          <w:rFonts w:hint="eastAsia"/>
          <w:lang w:val="en-US" w:eastAsia="zh-CN"/>
        </w:rPr>
        <w:t>月</w:t>
      </w:r>
      <w:r>
        <w:rPr>
          <w:rFonts w:hint="default"/>
          <w:lang w:val="en-US" w:eastAsia="zh-CN"/>
        </w:rPr>
        <w:t>15</w:t>
      </w:r>
      <w:r>
        <w:rPr>
          <w:rFonts w:hint="eastAsia"/>
          <w:lang w:val="en-US" w:eastAsia="zh-CN"/>
        </w:rPr>
        <w:t>日，已完成</w:t>
      </w:r>
      <w:r>
        <w:rPr>
          <w:lang w:val="en-US"/>
        </w:rPr>
        <w:t>)</w:t>
      </w:r>
    </w:p>
    <w:p w14:paraId="2948166A">
      <w:pPr>
        <w:pStyle w:val="14"/>
        <w:numPr>
          <w:ilvl w:val="0"/>
          <w:numId w:val="5"/>
        </w:numPr>
        <w:ind w:firstLineChars="0"/>
        <w:jc w:val="left"/>
      </w:pPr>
      <w:r>
        <w:rPr>
          <w:rFonts w:hint="eastAsia"/>
          <w:lang w:val="en-US" w:eastAsia="zh-CN"/>
        </w:rPr>
        <w:t>工具箱新增</w:t>
      </w:r>
      <w:r>
        <w:rPr>
          <w:rFonts w:hint="default"/>
          <w:lang w:val="en-US" w:eastAsia="zh-CN"/>
        </w:rPr>
        <w:t>:</w:t>
      </w:r>
      <w:r>
        <w:rPr>
          <w:rFonts w:hint="eastAsia"/>
          <w:lang w:val="en-US" w:eastAsia="zh-CN"/>
        </w:rPr>
        <w:t>图片转文字功能</w:t>
      </w:r>
    </w:p>
    <w:p w14:paraId="B1B97C18">
      <w:pPr>
        <w:numPr>
          <w:ilvl w:val="0"/>
          <w:numId w:val="0"/>
        </w:numPr>
        <w:jc w:val="left"/>
      </w:pPr>
      <w:r>
        <w:rPr>
          <w:lang w:val="en-US"/>
        </w:rPr>
        <w:t>V2.0(9</w:t>
      </w:r>
      <w:r>
        <w:rPr>
          <w:rFonts w:hint="eastAsia"/>
          <w:lang w:val="en-US" w:eastAsia="zh-CN"/>
        </w:rPr>
        <w:t>月</w:t>
      </w:r>
      <w:r>
        <w:rPr>
          <w:rFonts w:hint="default"/>
          <w:lang w:val="en-US" w:eastAsia="zh-CN"/>
        </w:rPr>
        <w:t>16</w:t>
      </w:r>
      <w:r>
        <w:rPr>
          <w:rFonts w:hint="eastAsia"/>
          <w:lang w:val="en-US" w:eastAsia="zh-CN"/>
        </w:rPr>
        <w:t>日，大版本更新，已完成</w:t>
      </w:r>
      <w:r>
        <w:rPr>
          <w:lang w:val="en-US"/>
        </w:rPr>
        <w:t>)</w:t>
      </w:r>
    </w:p>
    <w:p w14:paraId="97BA890E">
      <w:pPr>
        <w:pStyle w:val="14"/>
        <w:numPr>
          <w:ilvl w:val="0"/>
          <w:numId w:val="6"/>
        </w:numPr>
        <w:ind w:firstLineChars="0"/>
        <w:jc w:val="left"/>
      </w:pPr>
      <w:r>
        <w:rPr>
          <w:rFonts w:hint="eastAsia"/>
          <w:lang w:val="en-US" w:eastAsia="zh-CN"/>
        </w:rPr>
        <w:t>主页更新，增加功能板块，页面更加整洁</w:t>
      </w:r>
    </w:p>
    <w:p w14:paraId="DB0D18F0">
      <w:pPr>
        <w:pStyle w:val="14"/>
        <w:numPr>
          <w:ilvl w:val="0"/>
          <w:numId w:val="6"/>
        </w:numPr>
        <w:ind w:firstLineChars="0"/>
        <w:jc w:val="left"/>
      </w:pPr>
      <w:r>
        <w:rPr>
          <w:rFonts w:hint="eastAsia"/>
          <w:lang w:eastAsia="zh-CN"/>
        </w:rPr>
        <w:t>主页新增菜单功能，快速查找有关内容</w:t>
      </w:r>
    </w:p>
    <w:p w14:paraId="120E6CC9">
      <w:pPr>
        <w:pStyle w:val="14"/>
        <w:numPr>
          <w:ilvl w:val="0"/>
          <w:numId w:val="6"/>
        </w:numPr>
        <w:ind w:firstLineChars="0"/>
        <w:jc w:val="left"/>
      </w:pPr>
      <w:r>
        <w:rPr>
          <w:rFonts w:hint="eastAsia"/>
          <w:lang w:eastAsia="zh-CN"/>
        </w:rPr>
        <w:t>作者</w:t>
      </w:r>
      <w:r>
        <w:rPr>
          <w:rFonts w:hint="default"/>
          <w:lang w:val="en-US" w:eastAsia="zh-CN"/>
        </w:rPr>
        <w:t>b</w:t>
      </w:r>
      <w:r>
        <w:rPr>
          <w:rFonts w:hint="eastAsia"/>
          <w:lang w:val="en-US" w:eastAsia="zh-CN"/>
        </w:rPr>
        <w:t>站链接移动到了主页可以更为便捷的找到</w:t>
      </w:r>
    </w:p>
    <w:p w14:paraId="BA663BD3">
      <w:pPr>
        <w:pStyle w:val="14"/>
        <w:numPr>
          <w:ilvl w:val="0"/>
          <w:numId w:val="6"/>
        </w:numPr>
        <w:ind w:firstLineChars="0"/>
        <w:jc w:val="left"/>
      </w:pPr>
      <w:r>
        <w:rPr>
          <w:rFonts w:hint="eastAsia"/>
          <w:lang w:eastAsia="zh-CN"/>
        </w:rPr>
        <w:t>主页新增访问次数和建站天数记录器</w:t>
      </w:r>
    </w:p>
    <w:p w14:paraId="646BE2CC">
      <w:pPr>
        <w:pStyle w:val="14"/>
        <w:numPr>
          <w:ilvl w:val="0"/>
          <w:numId w:val="6"/>
        </w:numPr>
        <w:ind w:firstLineChars="0"/>
        <w:jc w:val="left"/>
      </w:pPr>
      <w:r>
        <w:rPr>
          <w:rFonts w:hint="eastAsia"/>
          <w:lang w:eastAsia="zh-CN"/>
        </w:rPr>
        <w:t>删除了不必要的文章</w:t>
      </w:r>
    </w:p>
    <w:p w14:paraId="119DF9E4">
      <w:pPr>
        <w:pStyle w:val="14"/>
        <w:numPr>
          <w:ilvl w:val="0"/>
          <w:numId w:val="6"/>
        </w:numPr>
        <w:ind w:firstLineChars="0"/>
        <w:jc w:val="left"/>
      </w:pPr>
      <w:r>
        <w:rPr>
          <w:rFonts w:hint="eastAsia"/>
          <w:lang w:eastAsia="zh-CN"/>
        </w:rPr>
        <w:t>主页和粉丝团体“⑨教”介绍页面分开，介绍页面单独成一个网页</w:t>
      </w:r>
    </w:p>
    <w:p w14:paraId="7C56BF65">
      <w:pPr>
        <w:pStyle w:val="14"/>
        <w:numPr>
          <w:ilvl w:val="0"/>
          <w:numId w:val="6"/>
        </w:numPr>
        <w:ind w:firstLineChars="0"/>
        <w:jc w:val="left"/>
      </w:pPr>
      <w:r>
        <w:rPr>
          <w:rFonts w:hint="eastAsia"/>
          <w:lang w:eastAsia="zh-CN"/>
        </w:rPr>
        <w:t>这个版本开始加入“⑨教”需要进行专门的琪露诺知识问答</w:t>
      </w:r>
    </w:p>
    <w:p w14:paraId="D6905870">
      <w:pPr>
        <w:pStyle w:val="14"/>
        <w:numPr>
          <w:ilvl w:val="0"/>
          <w:numId w:val="6"/>
        </w:numPr>
        <w:ind w:firstLineChars="0"/>
        <w:jc w:val="left"/>
      </w:pPr>
      <w:r>
        <w:rPr>
          <w:rFonts w:hint="eastAsia"/>
          <w:lang w:eastAsia="zh-CN"/>
        </w:rPr>
        <w:t>新增东方知识问答功能，新增琪露诺图片库，内置</w:t>
      </w:r>
      <w:r>
        <w:rPr>
          <w:rFonts w:hint="default"/>
          <w:lang w:val="en-US" w:eastAsia="zh-CN"/>
        </w:rPr>
        <w:t>50</w:t>
      </w:r>
      <w:r>
        <w:rPr>
          <w:rFonts w:hint="eastAsia"/>
          <w:lang w:val="en-US" w:eastAsia="zh-CN"/>
        </w:rPr>
        <w:t>余张琪露诺美图，新增东方下载器功能，允许访客下载资源。</w:t>
      </w:r>
    </w:p>
    <w:p w14:paraId="2D258460">
      <w:pPr>
        <w:pStyle w:val="14"/>
        <w:numPr>
          <w:ilvl w:val="0"/>
          <w:numId w:val="6"/>
        </w:numPr>
        <w:ind w:firstLineChars="0"/>
        <w:jc w:val="left"/>
      </w:pPr>
      <w:r>
        <w:rPr>
          <w:rFonts w:hint="eastAsia"/>
          <w:lang w:eastAsia="zh-CN"/>
        </w:rPr>
        <w:t>幻存神签页面和图片留存器分开</w:t>
      </w:r>
    </w:p>
    <w:p w14:paraId="E0538F82">
      <w:pPr>
        <w:numPr>
          <w:ilvl w:val="0"/>
          <w:numId w:val="0"/>
        </w:numPr>
        <w:jc w:val="left"/>
        <w:rPr>
          <w:rFonts w:hint="eastAsia"/>
          <w:lang w:val="en-US" w:eastAsia="zh-CN"/>
        </w:rPr>
      </w:pPr>
      <w:r>
        <w:rPr>
          <w:lang w:val="en-US"/>
        </w:rPr>
        <w:t>V2.1</w:t>
      </w:r>
      <w:r>
        <w:rPr>
          <w:rFonts w:hint="eastAsia"/>
          <w:lang w:val="en-US" w:eastAsia="zh-CN"/>
        </w:rPr>
        <w:t>（</w:t>
      </w:r>
      <w:r>
        <w:rPr>
          <w:rFonts w:hint="default"/>
          <w:lang w:val="en-US" w:eastAsia="zh-CN"/>
        </w:rPr>
        <w:t>12</w:t>
      </w:r>
      <w:r>
        <w:rPr>
          <w:rFonts w:hint="eastAsia"/>
          <w:lang w:val="en-US" w:eastAsia="zh-CN"/>
        </w:rPr>
        <w:t>月</w:t>
      </w:r>
      <w:r>
        <w:rPr>
          <w:rFonts w:hint="default"/>
          <w:lang w:val="en-US" w:eastAsia="zh-CN"/>
        </w:rPr>
        <w:t>28</w:t>
      </w:r>
      <w:r>
        <w:rPr>
          <w:rFonts w:hint="eastAsia"/>
          <w:lang w:val="en-US" w:eastAsia="zh-CN"/>
        </w:rPr>
        <w:t>日，已完成）</w:t>
      </w:r>
    </w:p>
    <w:p w14:paraId="355D3BAE">
      <w:pPr>
        <w:pStyle w:val="14"/>
        <w:numPr>
          <w:ilvl w:val="0"/>
          <w:numId w:val="7"/>
        </w:numPr>
        <w:ind w:firstLineChars="0"/>
        <w:jc w:val="left"/>
      </w:pPr>
      <w:r>
        <w:rPr>
          <w:rFonts w:hint="eastAsia"/>
          <w:lang w:val="en-US" w:eastAsia="zh-CN"/>
        </w:rPr>
        <w:t>更新了贺图室，每逢节日这里会更新一张贺图</w:t>
      </w:r>
    </w:p>
    <w:p w14:paraId="3CF2E215">
      <w:pPr>
        <w:pStyle w:val="14"/>
        <w:numPr>
          <w:ilvl w:val="0"/>
          <w:numId w:val="7"/>
        </w:numPr>
        <w:ind w:firstLineChars="0"/>
        <w:jc w:val="left"/>
      </w:pPr>
      <w:r>
        <w:rPr>
          <w:rFonts w:hint="eastAsia"/>
          <w:lang w:eastAsia="zh-CN"/>
        </w:rPr>
        <w:t>更新了一张</w:t>
      </w:r>
      <w:r>
        <w:rPr>
          <w:rFonts w:hint="default"/>
          <w:lang w:val="en-US" w:eastAsia="zh-CN"/>
        </w:rPr>
        <w:t>2026</w:t>
      </w:r>
      <w:r>
        <w:rPr>
          <w:rFonts w:hint="eastAsia"/>
          <w:lang w:val="en-US" w:eastAsia="zh-CN"/>
        </w:rPr>
        <w:t>年元旦贺图</w:t>
      </w:r>
    </w:p>
    <w:p w14:paraId="C86B034C">
      <w:pPr>
        <w:numPr>
          <w:ilvl w:val="0"/>
          <w:numId w:val="0"/>
        </w:numPr>
        <w:jc w:val="left"/>
        <w:rPr>
          <w:rFonts w:hint="eastAsia"/>
          <w:lang w:val="en-US" w:eastAsia="zh-CN"/>
        </w:rPr>
      </w:pPr>
      <w:r>
        <w:rPr>
          <w:lang w:val="en-US"/>
        </w:rPr>
        <w:t>V2.2</w:t>
      </w:r>
      <w:r>
        <w:rPr>
          <w:rFonts w:hint="eastAsia"/>
          <w:lang w:val="en-US" w:eastAsia="zh-CN"/>
        </w:rPr>
        <w:t>（</w:t>
      </w:r>
      <w:r>
        <w:rPr>
          <w:rFonts w:hint="default"/>
          <w:lang w:val="en-US" w:eastAsia="zh-CN"/>
        </w:rPr>
        <w:t>2026</w:t>
      </w:r>
      <w:r>
        <w:rPr>
          <w:rFonts w:hint="eastAsia"/>
          <w:lang w:val="en-US" w:eastAsia="zh-CN"/>
        </w:rPr>
        <w:t>年</w:t>
      </w:r>
      <w:r>
        <w:rPr>
          <w:rFonts w:hint="default"/>
          <w:lang w:val="en-US" w:eastAsia="zh-CN"/>
        </w:rPr>
        <w:t>1</w:t>
      </w:r>
      <w:r>
        <w:rPr>
          <w:rFonts w:hint="eastAsia"/>
          <w:lang w:val="en-US" w:eastAsia="zh-CN"/>
        </w:rPr>
        <w:t>月</w:t>
      </w:r>
      <w:r>
        <w:rPr>
          <w:rFonts w:hint="default"/>
          <w:lang w:val="en-US" w:eastAsia="zh-CN"/>
        </w:rPr>
        <w:t>19</w:t>
      </w:r>
      <w:r>
        <w:rPr>
          <w:rFonts w:hint="eastAsia"/>
          <w:lang w:val="en-US" w:eastAsia="zh-CN"/>
        </w:rPr>
        <w:t>日，已完成）</w:t>
      </w:r>
    </w:p>
    <w:p w14:paraId="E58CE7B0">
      <w:pPr>
        <w:pStyle w:val="14"/>
        <w:numPr>
          <w:ilvl w:val="0"/>
          <w:numId w:val="8"/>
        </w:numPr>
        <w:ind w:firstLineChars="0"/>
        <w:jc w:val="left"/>
      </w:pPr>
      <w:r>
        <w:rPr>
          <w:rFonts w:hint="eastAsia"/>
          <w:lang w:val="en-US" w:eastAsia="zh-CN"/>
        </w:rPr>
        <w:t>更新了游戏室，用来存放自制游戏</w:t>
      </w:r>
    </w:p>
    <w:p w14:paraId="2FE3343B">
      <w:pPr>
        <w:pStyle w:val="14"/>
        <w:numPr>
          <w:ilvl w:val="0"/>
          <w:numId w:val="8"/>
        </w:numPr>
        <w:ind w:firstLineChars="0"/>
        <w:jc w:val="left"/>
      </w:pPr>
      <w:r>
        <w:rPr>
          <w:rFonts w:hint="eastAsia"/>
          <w:lang w:eastAsia="zh-CN"/>
        </w:rPr>
        <w:t>更新了介绍</w:t>
      </w:r>
      <w:r>
        <w:rPr>
          <w:rFonts w:hint="default"/>
          <w:lang w:val="en-US" w:eastAsia="zh-CN"/>
        </w:rPr>
        <w:t>pony</w:t>
      </w:r>
      <w:r>
        <w:rPr>
          <w:rFonts w:hint="eastAsia"/>
          <w:lang w:val="en-US" w:eastAsia="zh-CN"/>
        </w:rPr>
        <w:t>社的页面</w:t>
      </w:r>
    </w:p>
    <w:p w14:paraId="4707573E">
      <w:pPr>
        <w:pStyle w:val="14"/>
        <w:numPr>
          <w:ilvl w:val="0"/>
          <w:numId w:val="8"/>
        </w:numPr>
        <w:ind w:firstLineChars="0"/>
        <w:jc w:val="left"/>
      </w:pPr>
      <w:r>
        <w:rPr>
          <w:rFonts w:hint="eastAsia"/>
          <w:lang w:eastAsia="zh-CN"/>
        </w:rPr>
        <w:t>给网页添加了</w:t>
      </w:r>
      <w:r>
        <w:rPr>
          <w:rFonts w:hint="default"/>
          <w:lang w:val="en-US" w:eastAsia="zh-CN"/>
        </w:rPr>
        <w:t>logo</w:t>
      </w:r>
      <w:r>
        <w:rPr>
          <w:rFonts w:hint="eastAsia"/>
          <w:lang w:val="en-US" w:eastAsia="zh-CN"/>
        </w:rPr>
        <w:t>图标</w:t>
      </w:r>
    </w:p>
    <w:p w14:paraId="B526828D">
      <w:pPr>
        <w:pStyle w:val="14"/>
        <w:numPr>
          <w:ilvl w:val="0"/>
          <w:numId w:val="8"/>
        </w:numPr>
        <w:ind w:firstLineChars="0"/>
        <w:jc w:val="left"/>
      </w:pPr>
      <w:r>
        <w:rPr>
          <w:rFonts w:hint="eastAsia"/>
          <w:lang w:eastAsia="zh-CN"/>
        </w:rPr>
        <w:t>删除了访问次数，建站天数记录器以及底栏</w:t>
      </w:r>
    </w:p>
    <w:p w14:paraId="E473D068">
      <w:pPr>
        <w:numPr>
          <w:ilvl w:val="0"/>
          <w:numId w:val="0"/>
        </w:numPr>
        <w:jc w:val="left"/>
        <w:rPr>
          <w:rFonts w:hint="eastAsia"/>
          <w:lang w:val="en-US" w:eastAsia="zh-CN"/>
        </w:rPr>
      </w:pPr>
      <w:r>
        <w:rPr>
          <w:lang w:val="en-US"/>
        </w:rPr>
        <w:t>V2.25</w:t>
      </w:r>
      <w:r>
        <w:rPr>
          <w:rFonts w:hint="eastAsia"/>
          <w:lang w:val="en-US" w:eastAsia="zh-CN"/>
        </w:rPr>
        <w:t>（</w:t>
      </w:r>
      <w:r>
        <w:rPr>
          <w:rFonts w:hint="default"/>
          <w:lang w:val="en-US" w:eastAsia="zh-CN"/>
        </w:rPr>
        <w:t>2026</w:t>
      </w:r>
      <w:r>
        <w:rPr>
          <w:rFonts w:hint="eastAsia"/>
          <w:lang w:val="en-US" w:eastAsia="zh-CN"/>
        </w:rPr>
        <w:t>年</w:t>
      </w:r>
      <w:r>
        <w:rPr>
          <w:rFonts w:hint="default"/>
          <w:lang w:val="en-US" w:eastAsia="zh-CN"/>
        </w:rPr>
        <w:t>2</w:t>
      </w:r>
      <w:r>
        <w:rPr>
          <w:rFonts w:hint="eastAsia"/>
          <w:lang w:val="en-US" w:eastAsia="zh-CN"/>
        </w:rPr>
        <w:t>月</w:t>
      </w:r>
      <w:r>
        <w:rPr>
          <w:rFonts w:hint="default"/>
          <w:lang w:val="en-US" w:eastAsia="zh-CN"/>
        </w:rPr>
        <w:t>17</w:t>
      </w:r>
      <w:r>
        <w:rPr>
          <w:rFonts w:hint="eastAsia"/>
          <w:lang w:val="en-US" w:eastAsia="zh-CN"/>
        </w:rPr>
        <w:t>日，已完成）</w:t>
      </w:r>
    </w:p>
    <w:p w14:paraId="8AA6131E">
      <w:pPr>
        <w:pStyle w:val="14"/>
        <w:numPr>
          <w:ilvl w:val="0"/>
          <w:numId w:val="9"/>
        </w:numPr>
        <w:ind w:firstLineChars="0"/>
        <w:jc w:val="left"/>
      </w:pPr>
      <w:r>
        <w:rPr>
          <w:rFonts w:hint="eastAsia"/>
          <w:lang w:val="en-US" w:eastAsia="zh-CN"/>
        </w:rPr>
        <w:t>贺图室添加了两张春节图片</w:t>
      </w:r>
    </w:p>
    <w:p w14:paraId="F84867A8">
      <w:pPr>
        <w:numPr>
          <w:ilvl w:val="0"/>
          <w:numId w:val="0"/>
        </w:numPr>
        <w:jc w:val="left"/>
        <w:rPr>
          <w:lang w:val="en-US"/>
        </w:rPr>
      </w:pPr>
      <w:r>
        <w:rPr>
          <w:lang w:val="en-US"/>
        </w:rPr>
        <w:t>V2.5 (2026</w:t>
      </w:r>
      <w:r>
        <w:rPr>
          <w:rFonts w:hint="eastAsia"/>
          <w:lang w:val="en-US" w:eastAsia="zh-CN"/>
        </w:rPr>
        <w:t>年</w:t>
      </w:r>
      <w:r>
        <w:rPr>
          <w:rFonts w:hint="default"/>
          <w:lang w:val="en-US" w:eastAsia="zh-CN"/>
        </w:rPr>
        <w:t>4</w:t>
      </w:r>
      <w:r>
        <w:rPr>
          <w:rFonts w:hint="eastAsia"/>
          <w:lang w:val="en-US" w:eastAsia="zh-CN"/>
        </w:rPr>
        <w:t>月</w:t>
      </w:r>
      <w:r>
        <w:rPr>
          <w:rFonts w:hint="default"/>
          <w:lang w:val="en-US" w:eastAsia="zh-CN"/>
        </w:rPr>
        <w:t>15</w:t>
      </w:r>
      <w:r>
        <w:rPr>
          <w:rFonts w:hint="eastAsia"/>
          <w:lang w:val="en-US" w:eastAsia="zh-CN"/>
        </w:rPr>
        <w:t>日，已完成</w:t>
      </w:r>
      <w:r>
        <w:rPr>
          <w:lang w:val="en-US"/>
        </w:rPr>
        <w:t>)</w:t>
      </w:r>
    </w:p>
    <w:p w14:paraId="B5261451">
      <w:pPr>
        <w:numPr>
          <w:ilvl w:val="0"/>
          <w:numId w:val="0"/>
        </w:numPr>
        <w:jc w:val="left"/>
      </w:pPr>
      <w:r>
        <w:rPr>
          <w:lang w:val="en-US"/>
        </w:rPr>
        <w:t>1.</w:t>
      </w:r>
      <w:r>
        <w:rPr>
          <w:rFonts w:hint="eastAsia"/>
          <w:lang w:val="en-US" w:eastAsia="zh-CN"/>
        </w:rPr>
        <w:t>更新了音乐室主页</w:t>
      </w:r>
    </w:p>
    <w:p w14:paraId="13CB4B1E">
      <w:pPr>
        <w:numPr>
          <w:ilvl w:val="0"/>
          <w:numId w:val="0"/>
        </w:numPr>
        <w:jc w:val="left"/>
        <w:rPr>
          <w:rFonts w:hint="eastAsia"/>
          <w:lang w:val="en-US" w:eastAsia="zh-CN"/>
        </w:rPr>
      </w:pPr>
      <w:r>
        <w:rPr>
          <w:lang w:val="en-US"/>
        </w:rPr>
        <w:t>V2.9</w:t>
      </w:r>
      <w:r>
        <w:rPr>
          <w:rFonts w:hint="eastAsia"/>
          <w:lang w:val="en-US" w:eastAsia="zh-CN"/>
        </w:rPr>
        <w:t>（β</w:t>
      </w:r>
      <w:r>
        <w:rPr>
          <w:rFonts w:hint="default"/>
          <w:lang w:val="en-US" w:eastAsia="zh-CN"/>
        </w:rPr>
        <w:t>3.0</w:t>
      </w:r>
      <w:r>
        <w:rPr>
          <w:rFonts w:hint="eastAsia"/>
          <w:lang w:val="en-US" w:eastAsia="zh-CN"/>
        </w:rPr>
        <w:t>预览版，未发布，</w:t>
      </w:r>
      <w:r>
        <w:rPr>
          <w:rFonts w:hint="default"/>
          <w:lang w:val="en-US" w:eastAsia="zh-CN"/>
        </w:rPr>
        <w:t>3</w:t>
      </w:r>
      <w:r>
        <w:rPr>
          <w:rFonts w:hint="eastAsia"/>
          <w:lang w:val="en-US" w:eastAsia="zh-CN"/>
        </w:rPr>
        <w:t>月</w:t>
      </w:r>
      <w:r>
        <w:rPr>
          <w:rFonts w:hint="default"/>
          <w:lang w:val="en-US" w:eastAsia="zh-CN"/>
        </w:rPr>
        <w:t>14</w:t>
      </w:r>
      <w:r>
        <w:rPr>
          <w:rFonts w:hint="eastAsia"/>
          <w:lang w:val="en-US" w:eastAsia="zh-CN"/>
        </w:rPr>
        <w:t>日的更新内容）</w:t>
      </w:r>
    </w:p>
    <w:p w14:paraId="5295B111">
      <w:pPr>
        <w:pStyle w:val="14"/>
        <w:numPr>
          <w:ilvl w:val="0"/>
          <w:numId w:val="10"/>
        </w:numPr>
        <w:ind w:firstLineChars="0"/>
        <w:jc w:val="left"/>
      </w:pPr>
      <w:r>
        <w:rPr>
          <w:rFonts w:hint="eastAsia"/>
          <w:lang w:val="en-US" w:eastAsia="zh-CN"/>
        </w:rPr>
        <w:t>修缮了音乐室里的曲目错误</w:t>
      </w:r>
    </w:p>
    <w:p w14:paraId="80ADE9EC">
      <w:pPr>
        <w:pStyle w:val="14"/>
        <w:numPr>
          <w:ilvl w:val="0"/>
          <w:numId w:val="10"/>
        </w:numPr>
        <w:ind w:firstLineChars="0"/>
        <w:jc w:val="left"/>
      </w:pPr>
      <w:r>
        <w:rPr>
          <w:rFonts w:hint="eastAsia"/>
          <w:lang w:eastAsia="zh-CN"/>
        </w:rPr>
        <w:t>建设了爱⑨之家</w:t>
      </w:r>
      <w:r>
        <w:rPr>
          <w:rFonts w:hint="default"/>
          <w:lang w:val="en-US" w:eastAsia="zh-CN"/>
        </w:rPr>
        <w:t>V3.0</w:t>
      </w:r>
      <w:r>
        <w:rPr>
          <w:rFonts w:hint="eastAsia"/>
          <w:lang w:val="en-US" w:eastAsia="zh-CN"/>
        </w:rPr>
        <w:t>的主页（</w:t>
      </w:r>
      <w:r>
        <w:rPr>
          <w:rFonts w:hint="default"/>
          <w:lang w:val="en-US" w:eastAsia="zh-CN"/>
        </w:rPr>
        <w:t>3</w:t>
      </w:r>
      <w:r>
        <w:rPr>
          <w:rFonts w:hint="eastAsia"/>
          <w:lang w:val="en-US" w:eastAsia="zh-CN"/>
        </w:rPr>
        <w:t>月</w:t>
      </w:r>
      <w:r>
        <w:rPr>
          <w:rFonts w:hint="default"/>
          <w:lang w:val="en-US" w:eastAsia="zh-CN"/>
        </w:rPr>
        <w:t>13</w:t>
      </w:r>
      <w:r>
        <w:rPr>
          <w:rFonts w:hint="eastAsia"/>
          <w:lang w:val="en-US" w:eastAsia="zh-CN"/>
        </w:rPr>
        <w:t>日建立，三次迭代）</w:t>
      </w:r>
    </w:p>
    <w:p w14:paraId="7AD23937">
      <w:pPr>
        <w:pStyle w:val="14"/>
        <w:numPr>
          <w:ilvl w:val="0"/>
          <w:numId w:val="10"/>
        </w:numPr>
        <w:ind w:firstLineChars="0"/>
        <w:jc w:val="left"/>
      </w:pPr>
      <w:r>
        <w:rPr>
          <w:rFonts w:hint="eastAsia"/>
          <w:lang w:eastAsia="zh-CN"/>
        </w:rPr>
        <w:t>修复了建站日期技术的功能，移动到了顶栏</w:t>
      </w:r>
    </w:p>
    <w:p w14:paraId="8087A47D">
      <w:pPr>
        <w:pStyle w:val="14"/>
        <w:numPr>
          <w:ilvl w:val="0"/>
          <w:numId w:val="10"/>
        </w:numPr>
        <w:ind w:firstLineChars="0"/>
        <w:jc w:val="left"/>
      </w:pPr>
      <w:r>
        <w:rPr>
          <w:rFonts w:hint="eastAsia"/>
          <w:lang w:eastAsia="zh-CN"/>
        </w:rPr>
        <w:t>更新了菜单的样式，添加了滚动功能</w:t>
      </w:r>
    </w:p>
    <w:p w14:paraId="59F8D6E1">
      <w:pPr>
        <w:pStyle w:val="14"/>
        <w:numPr>
          <w:ilvl w:val="0"/>
          <w:numId w:val="10"/>
        </w:numPr>
        <w:ind w:firstLineChars="0"/>
        <w:jc w:val="left"/>
      </w:pPr>
      <w:r>
        <w:rPr>
          <w:rFonts w:hint="eastAsia"/>
          <w:lang w:eastAsia="zh-CN"/>
        </w:rPr>
        <w:t>添加了轮播图，可以播放</w:t>
      </w:r>
      <w:r>
        <w:rPr>
          <w:rFonts w:hint="default"/>
          <w:lang w:val="en-US" w:eastAsia="zh-CN"/>
        </w:rPr>
        <w:t>3</w:t>
      </w:r>
      <w:r>
        <w:rPr>
          <w:rFonts w:hint="eastAsia"/>
          <w:lang w:val="en-US" w:eastAsia="zh-CN"/>
        </w:rPr>
        <w:t>张图片</w:t>
      </w:r>
    </w:p>
    <w:p w14:paraId="E0856EA5">
      <w:pPr>
        <w:pStyle w:val="14"/>
        <w:numPr>
          <w:ilvl w:val="0"/>
          <w:numId w:val="10"/>
        </w:numPr>
        <w:ind w:firstLineChars="0"/>
        <w:jc w:val="left"/>
      </w:pPr>
      <w:r>
        <w:rPr>
          <w:rFonts w:hint="eastAsia"/>
          <w:lang w:eastAsia="zh-CN"/>
        </w:rPr>
        <w:t>添加了主页功能区，功能区添加了随机东方曲，随机琪露诺图片，天气查询，日历，每日东方角色，更新日志（已经实现了功能）</w:t>
      </w:r>
    </w:p>
    <w:p w14:paraId="F858B472">
      <w:pPr>
        <w:pStyle w:val="14"/>
        <w:numPr>
          <w:ilvl w:val="0"/>
          <w:numId w:val="10"/>
        </w:numPr>
        <w:ind w:firstLineChars="0"/>
        <w:jc w:val="left"/>
      </w:pPr>
      <w:r>
        <w:rPr>
          <w:rFonts w:hint="eastAsia"/>
          <w:lang w:eastAsia="zh-CN"/>
        </w:rPr>
        <w:t>主页添加了版权信息</w:t>
      </w:r>
    </w:p>
    <w:p w14:paraId="0675557A">
      <w:pPr>
        <w:numPr>
          <w:ilvl w:val="0"/>
          <w:numId w:val="0"/>
        </w:numPr>
        <w:jc w:val="left"/>
        <w:rPr>
          <w:rFonts w:hint="default"/>
          <w:lang w:val="en-US" w:eastAsia="zh-CN"/>
        </w:rPr>
      </w:pPr>
      <w:r>
        <w:rPr>
          <w:rFonts w:hint="eastAsia"/>
          <w:lang w:eastAsia="zh-CN"/>
        </w:rPr>
        <w:t>预设</w:t>
      </w:r>
      <w:r>
        <w:rPr>
          <w:rFonts w:hint="default"/>
          <w:lang w:val="en-US" w:eastAsia="zh-CN"/>
        </w:rPr>
        <w:t>:</w:t>
      </w:r>
      <w:r>
        <w:rPr>
          <w:rFonts w:hint="eastAsia"/>
          <w:lang w:val="en-US" w:eastAsia="zh-CN"/>
        </w:rPr>
        <w:t>在</w:t>
      </w:r>
      <w:r>
        <w:rPr>
          <w:rFonts w:hint="default"/>
          <w:lang w:val="en-US" w:eastAsia="zh-CN"/>
        </w:rPr>
        <w:t>V3.0</w:t>
      </w:r>
      <w:r>
        <w:rPr>
          <w:rFonts w:hint="eastAsia"/>
          <w:lang w:val="en-US" w:eastAsia="zh-CN"/>
        </w:rPr>
        <w:t>大版本更新之前需要做的</w:t>
      </w:r>
      <w:r>
        <w:rPr>
          <w:rFonts w:hint="default"/>
          <w:lang w:val="en-US" w:eastAsia="zh-CN"/>
        </w:rPr>
        <w:t>(</w:t>
      </w:r>
      <w:r>
        <w:rPr>
          <w:rFonts w:hint="eastAsia"/>
          <w:lang w:val="en-US" w:eastAsia="zh-CN"/>
        </w:rPr>
        <w:t>预定约</w:t>
      </w:r>
      <w:r>
        <w:rPr>
          <w:rFonts w:hint="default"/>
          <w:lang w:val="en-US" w:eastAsia="zh-CN"/>
        </w:rPr>
        <w:t>2026</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1</w:t>
      </w:r>
      <w:r>
        <w:rPr>
          <w:rFonts w:hint="eastAsia"/>
          <w:lang w:val="en-US" w:eastAsia="zh-CN"/>
        </w:rPr>
        <w:t>日更新</w:t>
      </w:r>
      <w:r>
        <w:rPr>
          <w:rFonts w:hint="default"/>
          <w:lang w:val="en-US" w:eastAsia="zh-CN"/>
        </w:rPr>
        <w:t>)</w:t>
      </w:r>
    </w:p>
    <w:p w14:paraId="63DB34CF">
      <w:pPr>
        <w:pStyle w:val="14"/>
        <w:numPr>
          <w:ilvl w:val="0"/>
          <w:numId w:val="11"/>
        </w:numPr>
        <w:ind w:firstLineChars="0"/>
        <w:jc w:val="left"/>
      </w:pPr>
      <w:r>
        <w:rPr>
          <w:rFonts w:hint="eastAsia"/>
          <w:lang w:val="en-US" w:eastAsia="zh-CN"/>
        </w:rPr>
        <w:t>删除访问次数，建站天数记录器。主页增加日历功能，可查看时间</w:t>
      </w:r>
    </w:p>
    <w:p w14:paraId="30F82246">
      <w:pPr>
        <w:pStyle w:val="14"/>
        <w:numPr>
          <w:ilvl w:val="0"/>
          <w:numId w:val="11"/>
        </w:numPr>
        <w:ind w:firstLineChars="0"/>
        <w:jc w:val="left"/>
      </w:pPr>
      <w:r>
        <w:rPr>
          <w:rFonts w:hint="eastAsia"/>
          <w:lang w:eastAsia="zh-CN"/>
        </w:rPr>
        <w:t>增加琪露诺</w:t>
      </w:r>
      <w:r>
        <w:rPr>
          <w:rFonts w:hint="default"/>
          <w:lang w:val="en-US" w:eastAsia="zh-CN"/>
        </w:rPr>
        <w:t>AI</w:t>
      </w:r>
      <w:r>
        <w:rPr>
          <w:rFonts w:hint="eastAsia"/>
          <w:lang w:val="en-US" w:eastAsia="zh-CN"/>
        </w:rPr>
        <w:t>，可以回答设置过的问题</w:t>
      </w:r>
    </w:p>
    <w:p w14:paraId="FC477452">
      <w:pPr>
        <w:pStyle w:val="14"/>
        <w:numPr>
          <w:ilvl w:val="0"/>
          <w:numId w:val="11"/>
        </w:numPr>
        <w:ind w:firstLineChars="0"/>
        <w:jc w:val="left"/>
      </w:pPr>
      <w:r>
        <w:rPr>
          <w:rFonts w:hint="eastAsia"/>
          <w:lang w:eastAsia="zh-CN"/>
        </w:rPr>
        <w:t>增加一个贺图室，在一些有纪念性意义的日子会更新贺图</w:t>
      </w:r>
      <w:r>
        <w:rPr>
          <w:rFonts w:hint="default"/>
          <w:lang w:val="en-US" w:eastAsia="zh-CN"/>
        </w:rPr>
        <w:t>(</w:t>
      </w:r>
      <w:r>
        <w:rPr>
          <w:rFonts w:hint="eastAsia"/>
          <w:lang w:val="en-US" w:eastAsia="zh-CN"/>
        </w:rPr>
        <w:t>如元旦，春节，网站纪念日</w:t>
      </w:r>
      <w:r>
        <w:rPr>
          <w:rFonts w:hint="default"/>
          <w:lang w:val="en-US" w:eastAsia="zh-CN"/>
        </w:rPr>
        <w:t>7</w:t>
      </w:r>
      <w:r>
        <w:rPr>
          <w:rFonts w:hint="eastAsia"/>
          <w:lang w:val="en-US" w:eastAsia="zh-CN"/>
        </w:rPr>
        <w:t>月</w:t>
      </w:r>
      <w:r>
        <w:rPr>
          <w:rFonts w:hint="default"/>
          <w:lang w:val="en-US" w:eastAsia="zh-CN"/>
        </w:rPr>
        <w:t>12</w:t>
      </w:r>
      <w:r>
        <w:rPr>
          <w:rFonts w:hint="eastAsia"/>
          <w:lang w:val="en-US" w:eastAsia="zh-CN"/>
        </w:rPr>
        <w:t>日，琪露诺日</w:t>
      </w:r>
      <w:r>
        <w:rPr>
          <w:rFonts w:hint="default"/>
          <w:lang w:val="en-US" w:eastAsia="zh-CN"/>
        </w:rPr>
        <w:t>9</w:t>
      </w:r>
      <w:r>
        <w:rPr>
          <w:rFonts w:hint="eastAsia"/>
          <w:lang w:val="en-US" w:eastAsia="zh-CN"/>
        </w:rPr>
        <w:t>月</w:t>
      </w:r>
      <w:r>
        <w:rPr>
          <w:rFonts w:hint="default"/>
          <w:lang w:val="en-US" w:eastAsia="zh-CN"/>
        </w:rPr>
        <w:t>9</w:t>
      </w:r>
      <w:r>
        <w:rPr>
          <w:rFonts w:hint="eastAsia"/>
          <w:lang w:val="en-US" w:eastAsia="zh-CN"/>
        </w:rPr>
        <w:t>日，立冬，冬至</w:t>
      </w:r>
      <w:r>
        <w:rPr>
          <w:rFonts w:hint="default"/>
          <w:lang w:val="en-US" w:eastAsia="zh-CN"/>
        </w:rPr>
        <w:t>)</w:t>
      </w:r>
    </w:p>
    <w:p w14:paraId="575A1BB3">
      <w:pPr>
        <w:pStyle w:val="14"/>
        <w:numPr>
          <w:ilvl w:val="0"/>
          <w:numId w:val="0"/>
        </w:numPr>
        <w:ind w:left="420" w:firstLine="0" w:firstLineChars="0"/>
        <w:jc w:val="left"/>
      </w:pPr>
    </w:p>
    <w:p w14:paraId="FBEFF838">
      <w:pPr>
        <w:numPr>
          <w:ilvl w:val="0"/>
          <w:numId w:val="0"/>
        </w:numPr>
        <w:jc w:val="left"/>
      </w:pPr>
    </w:p>
    <w:p w14:paraId="AE59E5C5">
      <w:pPr>
        <w:numPr>
          <w:ilvl w:val="0"/>
          <w:numId w:val="0"/>
        </w:numPr>
        <w:jc w:val="left"/>
        <w:rPr>
          <w:rFonts w:hint="eastAsia"/>
          <w:lang w:eastAsia="zh-CN"/>
        </w:rPr>
      </w:pPr>
      <w:r>
        <w:rPr>
          <w:rFonts w:hint="eastAsia"/>
          <w:lang w:eastAsia="zh-CN"/>
        </w:rPr>
        <w:t>⑨教</w:t>
      </w:r>
    </w:p>
    <w:p w14:paraId="A970C3EE">
      <w:pPr>
        <w:numPr>
          <w:ilvl w:val="0"/>
          <w:numId w:val="0"/>
        </w:numPr>
        <w:jc w:val="left"/>
        <w:rPr>
          <w:rFonts w:hint="eastAsia"/>
          <w:lang w:eastAsia="zh-CN"/>
        </w:rPr>
      </w:pPr>
      <w:r>
        <w:rPr>
          <w:rFonts w:hint="eastAsia"/>
          <w:lang w:eastAsia="zh-CN"/>
        </w:rPr>
        <w:t>详情</w:t>
      </w:r>
      <w:r>
        <w:rPr>
          <w:rFonts w:hint="default"/>
          <w:lang w:val="en-US" w:eastAsia="zh-CN"/>
        </w:rPr>
        <w:t>:</w:t>
      </w:r>
      <w:r>
        <w:rPr>
          <w:rFonts w:hint="default"/>
          <w:lang w:val="en-US" w:eastAsia="zh-CN"/>
        </w:rPr>
        <w:fldChar w:fldCharType="begin"/>
      </w:r>
      <w:r>
        <w:rPr>
          <w:rFonts w:hint="default"/>
          <w:lang w:val="en-US" w:eastAsia="zh-CN"/>
        </w:rPr>
        <w:instrText xml:space="preserve"> HYPERLINK "http://https://wyppony.github.io/lovebaka/9jiao.html" \o "http://https://wyppony.github.io/lovebaka/9jiao.html"</w:instrText>
      </w:r>
      <w:r>
        <w:rPr>
          <w:rFonts w:hint="default"/>
          <w:lang w:val="en-US" w:eastAsia="zh-CN"/>
        </w:rPr>
        <w:fldChar w:fldCharType="separate"/>
      </w:r>
      <w:r>
        <w:rPr>
          <w:rStyle w:val="13"/>
          <w:rFonts w:hint="default"/>
          <w:lang w:val="en-US" w:eastAsia="zh-CN"/>
        </w:rPr>
        <w:t>https://wyppony.github.io/lovebaka/9jiao.html</w:t>
      </w:r>
      <w:r>
        <w:rPr>
          <w:rFonts w:hint="default"/>
          <w:lang w:val="en-US" w:eastAsia="zh-CN"/>
        </w:rPr>
        <w:fldChar w:fldCharType="end"/>
      </w:r>
    </w:p>
    <w:p w14:paraId="A22366F4">
      <w:pPr>
        <w:numPr>
          <w:ilvl w:val="0"/>
          <w:numId w:val="0"/>
        </w:numPr>
        <w:jc w:val="left"/>
        <w:rPr>
          <w:rFonts w:hint="eastAsia"/>
          <w:lang w:val="en-US" w:eastAsia="zh-CN"/>
        </w:rPr>
      </w:pPr>
      <w:r>
        <w:rPr>
          <w:rFonts w:hint="eastAsia"/>
          <w:lang w:eastAsia="zh-CN"/>
        </w:rPr>
        <w:t>⑨教，即“东方⑨教”，又名“</w:t>
      </w:r>
      <w:r>
        <w:rPr>
          <w:rFonts w:hint="default"/>
          <w:lang w:val="en-US" w:eastAsia="zh-CN"/>
        </w:rPr>
        <w:t>baka</w:t>
      </w:r>
      <w:r>
        <w:rPr>
          <w:rFonts w:hint="eastAsia"/>
          <w:lang w:val="en-US" w:eastAsia="zh-CN"/>
        </w:rPr>
        <w:t>教”或“东方</w:t>
      </w:r>
      <w:r>
        <w:rPr>
          <w:rFonts w:hint="default"/>
          <w:lang w:val="en-US" w:eastAsia="zh-CN"/>
        </w:rPr>
        <w:t>baka</w:t>
      </w:r>
      <w:r>
        <w:rPr>
          <w:rFonts w:hint="eastAsia"/>
          <w:lang w:val="en-US" w:eastAsia="zh-CN"/>
        </w:rPr>
        <w:t>教”，</w:t>
      </w:r>
      <w:r>
        <w:rPr>
          <w:rFonts w:hint="eastAsia"/>
          <w:lang w:eastAsia="zh-CN"/>
        </w:rPr>
        <w:t>全称为“东方</w:t>
      </w:r>
      <w:r>
        <w:rPr>
          <w:rFonts w:hint="default"/>
          <w:lang w:val="en-US" w:eastAsia="zh-CN"/>
        </w:rPr>
        <w:t>project</w:t>
      </w:r>
      <w:r>
        <w:rPr>
          <w:rFonts w:hint="eastAsia"/>
          <w:lang w:eastAsia="zh-CN"/>
        </w:rPr>
        <w:t>琪露诺粉丝教会”</w:t>
      </w:r>
      <w:r>
        <w:rPr>
          <w:rFonts w:hint="default"/>
          <w:lang w:val="en-US" w:eastAsia="zh-CN"/>
        </w:rPr>
        <w:t>(Touhou Cirno Fans Club)</w:t>
      </w:r>
      <w:r>
        <w:rPr>
          <w:rFonts w:hint="eastAsia"/>
          <w:lang w:eastAsia="zh-CN"/>
        </w:rPr>
        <w:t>，成立于</w:t>
      </w:r>
      <w:r>
        <w:rPr>
          <w:rFonts w:hint="default"/>
          <w:lang w:val="en-US" w:eastAsia="zh-CN"/>
        </w:rPr>
        <w:t>2024</w:t>
      </w:r>
      <w:r>
        <w:rPr>
          <w:rFonts w:hint="eastAsia"/>
          <w:lang w:val="en-US" w:eastAsia="zh-CN"/>
        </w:rPr>
        <w:t>年</w:t>
      </w:r>
      <w:r>
        <w:rPr>
          <w:rFonts w:hint="default"/>
          <w:lang w:val="en-US" w:eastAsia="zh-CN"/>
        </w:rPr>
        <w:t>11</w:t>
      </w:r>
      <w:r>
        <w:rPr>
          <w:rFonts w:hint="eastAsia"/>
          <w:lang w:val="en-US" w:eastAsia="zh-CN"/>
        </w:rPr>
        <w:t>月</w:t>
      </w:r>
      <w:r>
        <w:rPr>
          <w:rFonts w:hint="default"/>
          <w:lang w:val="en-US" w:eastAsia="zh-CN"/>
        </w:rPr>
        <w:t>20</w:t>
      </w:r>
      <w:r>
        <w:rPr>
          <w:rFonts w:hint="eastAsia"/>
          <w:lang w:val="en-US" w:eastAsia="zh-CN"/>
        </w:rPr>
        <w:t>日，</w:t>
      </w:r>
      <w:r>
        <w:rPr>
          <w:rFonts w:hint="eastAsia"/>
          <w:lang w:eastAsia="zh-CN"/>
        </w:rPr>
        <w:t>是隶属于“泼尼动漫社”的一支粉丝团体，主要由琪露诺粉丝及东方爱好者组成，团队并非传统意义上的神圣庄严教会，主要通过教会的形式表达对琪露诺的喜爱，网站名为“爱⑨之家”，截止到</w:t>
      </w:r>
      <w:r>
        <w:rPr>
          <w:rFonts w:hint="default"/>
          <w:lang w:val="en-US" w:eastAsia="zh-CN"/>
        </w:rPr>
        <w:t>2026</w:t>
      </w:r>
      <w:r>
        <w:rPr>
          <w:rFonts w:hint="eastAsia"/>
          <w:lang w:val="en-US" w:eastAsia="zh-CN"/>
        </w:rPr>
        <w:t>年</w:t>
      </w:r>
      <w:r>
        <w:rPr>
          <w:rFonts w:hint="default"/>
          <w:lang w:val="en-US" w:eastAsia="zh-CN"/>
        </w:rPr>
        <w:t>1</w:t>
      </w:r>
      <w:r>
        <w:rPr>
          <w:rFonts w:hint="eastAsia"/>
          <w:lang w:val="en-US" w:eastAsia="zh-CN"/>
        </w:rPr>
        <w:t>月</w:t>
      </w:r>
      <w:r>
        <w:rPr>
          <w:rFonts w:hint="default"/>
          <w:lang w:val="en-US" w:eastAsia="zh-CN"/>
        </w:rPr>
        <w:t>15</w:t>
      </w:r>
      <w:r>
        <w:rPr>
          <w:rFonts w:hint="eastAsia"/>
          <w:lang w:val="en-US" w:eastAsia="zh-CN"/>
        </w:rPr>
        <w:t>日，网站</w:t>
      </w:r>
      <w:r>
        <w:rPr>
          <w:rFonts w:hint="eastAsia"/>
          <w:lang w:eastAsia="zh-CN"/>
        </w:rPr>
        <w:t>更新到</w:t>
      </w:r>
      <w:r>
        <w:rPr>
          <w:rFonts w:hint="default"/>
          <w:lang w:val="en-US" w:eastAsia="zh-CN"/>
        </w:rPr>
        <w:t>2.1</w:t>
      </w:r>
      <w:r>
        <w:rPr>
          <w:rFonts w:hint="eastAsia"/>
          <w:lang w:val="en-US" w:eastAsia="zh-CN"/>
        </w:rPr>
        <w:t>版本，其中有关于“⑨教”的介绍，以及“教规”指南，目前“⑨教”还没有自己举办过真正意义上的漫展，但是团队在网站制作方面已经有了技术性的突破，未来开始印发自己制作的周边，建立网店，以社团的名义去参加东方相关的漫展。</w:t>
      </w:r>
    </w:p>
    <w:p w14:paraId="8AA84723">
      <w:pPr>
        <w:numPr>
          <w:ilvl w:val="0"/>
          <w:numId w:val="0"/>
        </w:numPr>
        <w:jc w:val="left"/>
        <w:rPr>
          <w:rFonts w:hint="eastAsia"/>
          <w:lang w:val="en-US" w:eastAsia="zh-CN"/>
        </w:rPr>
      </w:pPr>
      <w:r>
        <w:rPr>
          <w:rFonts w:hint="default"/>
          <w:lang w:val="en-US" w:eastAsia="zh-CN"/>
        </w:rPr>
        <w:t>pony</w:t>
      </w:r>
      <w:r>
        <w:rPr>
          <w:rFonts w:hint="eastAsia"/>
          <w:lang w:val="en-US" w:eastAsia="zh-CN"/>
        </w:rPr>
        <w:t>社</w:t>
      </w:r>
    </w:p>
    <w:p w14:paraId="BF499444">
      <w:pPr>
        <w:numPr>
          <w:ilvl w:val="0"/>
          <w:numId w:val="0"/>
        </w:numPr>
        <w:jc w:val="left"/>
        <w:rPr>
          <w:rFonts w:hint="eastAsia"/>
          <w:lang w:val="en-US" w:eastAsia="zh-CN"/>
        </w:rPr>
      </w:pPr>
      <w:r>
        <w:rPr>
          <w:rFonts w:hint="eastAsia"/>
          <w:lang w:val="en-US" w:eastAsia="zh-CN"/>
        </w:rPr>
        <w:t>详情</w:t>
      </w:r>
      <w:r>
        <w:rPr>
          <w:rFonts w:hint="default"/>
          <w:lang w:val="en-US" w:eastAsia="zh-CN"/>
        </w:rPr>
        <w:t>:</w:t>
      </w:r>
      <w:r>
        <w:rPr>
          <w:rFonts w:hint="default"/>
          <w:lang w:val="en-US" w:eastAsia="zh-CN"/>
        </w:rPr>
        <w:fldChar w:fldCharType="begin"/>
      </w:r>
      <w:r>
        <w:rPr>
          <w:rFonts w:hint="default"/>
          <w:lang w:val="en-US" w:eastAsia="zh-CN"/>
        </w:rPr>
        <w:instrText xml:space="preserve"> HYPERLINK "https://wyppony.github.io/lovebaka/pony-anime-club.html" \o "https://wyppony.github.io/lovebaka/pony-anime-club.html"</w:instrText>
      </w:r>
      <w:r>
        <w:rPr>
          <w:rFonts w:hint="default"/>
          <w:lang w:val="en-US" w:eastAsia="zh-CN"/>
        </w:rPr>
        <w:fldChar w:fldCharType="separate"/>
      </w:r>
      <w:r>
        <w:rPr>
          <w:rStyle w:val="13"/>
          <w:rFonts w:hint="default"/>
          <w:lang w:val="en-US" w:eastAsia="zh-CN"/>
        </w:rPr>
        <w:t>https://wyppony.github.io/lovebaka/pony-anime-club.html</w:t>
      </w:r>
      <w:r>
        <w:rPr>
          <w:rFonts w:hint="default"/>
          <w:lang w:val="en-US" w:eastAsia="zh-CN"/>
        </w:rPr>
        <w:fldChar w:fldCharType="end"/>
      </w:r>
    </w:p>
    <w:p w14:paraId="D4FE5A68">
      <w:pPr>
        <w:numPr>
          <w:ilvl w:val="0"/>
          <w:numId w:val="0"/>
        </w:numPr>
        <w:jc w:val="left"/>
        <w:rPr>
          <w:rFonts w:hint="eastAsia"/>
          <w:lang w:val="en-US" w:eastAsia="zh-CN"/>
        </w:rPr>
      </w:pPr>
      <w:r>
        <w:rPr>
          <w:rFonts w:hint="default"/>
          <w:lang w:val="en-US" w:eastAsia="zh-CN"/>
        </w:rPr>
        <w:t>pony</w:t>
      </w:r>
      <w:r>
        <w:rPr>
          <w:rFonts w:hint="eastAsia"/>
          <w:lang w:val="en-US" w:eastAsia="zh-CN"/>
        </w:rPr>
        <w:t>社，原名为“</w:t>
      </w:r>
      <w:r>
        <w:rPr>
          <w:rFonts w:hint="default"/>
          <w:lang w:val="en-US" w:eastAsia="zh-CN"/>
        </w:rPr>
        <w:t>pony</w:t>
      </w:r>
      <w:r>
        <w:rPr>
          <w:rFonts w:hint="eastAsia"/>
          <w:lang w:val="en-US" w:eastAsia="zh-CN"/>
        </w:rPr>
        <w:t>工作室”，</w:t>
      </w:r>
      <w:r>
        <w:rPr>
          <w:rFonts w:hint="default"/>
          <w:lang w:val="en-US" w:eastAsia="zh-CN"/>
        </w:rPr>
        <w:t>2023</w:t>
      </w:r>
      <w:r>
        <w:rPr>
          <w:rFonts w:hint="eastAsia"/>
          <w:lang w:val="en-US" w:eastAsia="zh-CN"/>
        </w:rPr>
        <w:t>年更名为“泼尼动漫社”（</w:t>
      </w:r>
      <w:r>
        <w:rPr>
          <w:rFonts w:hint="default"/>
          <w:lang w:val="en-US" w:eastAsia="zh-CN"/>
        </w:rPr>
        <w:t>Pony Anime Club</w:t>
      </w:r>
      <w:r>
        <w:rPr>
          <w:rFonts w:hint="eastAsia"/>
          <w:lang w:val="en-US" w:eastAsia="zh-CN"/>
        </w:rPr>
        <w:t>），成立于</w:t>
      </w:r>
      <w:r>
        <w:rPr>
          <w:rFonts w:hint="default"/>
          <w:lang w:val="en-US" w:eastAsia="zh-CN"/>
        </w:rPr>
        <w:t>2014</w:t>
      </w:r>
      <w:r>
        <w:rPr>
          <w:rFonts w:hint="eastAsia"/>
          <w:lang w:val="en-US" w:eastAsia="zh-CN"/>
        </w:rPr>
        <w:t>年年末，主催是驴德来</w:t>
      </w:r>
      <w:r>
        <w:rPr>
          <w:rFonts w:hint="default"/>
          <w:lang w:val="en-US" w:eastAsia="zh-CN"/>
        </w:rPr>
        <w:t>/pony</w:t>
      </w:r>
      <w:r>
        <w:rPr>
          <w:rFonts w:hint="eastAsia"/>
          <w:lang w:val="en-US" w:eastAsia="zh-CN"/>
        </w:rPr>
        <w:t>（网名），主营动漫人物设计，动画与游戏制作，周边制作，软件打包，资源搜集，商业营销，主要是关于东方</w:t>
      </w:r>
      <w:r>
        <w:rPr>
          <w:rFonts w:hint="default"/>
          <w:lang w:val="en-US" w:eastAsia="zh-CN"/>
        </w:rPr>
        <w:t>project</w:t>
      </w:r>
      <w:r>
        <w:rPr>
          <w:rFonts w:hint="eastAsia"/>
          <w:lang w:val="en-US" w:eastAsia="zh-CN"/>
        </w:rPr>
        <w:t>的作品居多，但也制作含有其他动漫的作品，其产业特色主要为资源回收利用（如，废旧塑料和金属重新融化或冶炼制作成小卡和吧唧，废旧木材制作成手办的底座或色纸等，以低成本制作出廉价的周边，既赢得了动漫爱好者的支持和喜爱，又实现了绿色环保的理念），</w:t>
      </w:r>
      <w:r>
        <w:rPr>
          <w:rFonts w:hint="default"/>
          <w:lang w:val="en-US" w:eastAsia="zh-CN"/>
        </w:rPr>
        <w:t>pony社</w:t>
      </w:r>
      <w:r>
        <w:rPr>
          <w:rFonts w:hint="eastAsia"/>
          <w:lang w:val="en-US" w:eastAsia="zh-CN"/>
        </w:rPr>
        <w:t>还进军动画和游戏行业，策划制作东方二创游戏和动画，且已经实现技术突破，其制作的第一部独立游戏《</w:t>
      </w:r>
      <w:r>
        <w:rPr>
          <w:rFonts w:hint="default"/>
          <w:lang w:val="en-US" w:eastAsia="zh-CN"/>
        </w:rPr>
        <w:t>pony's adventure</w:t>
      </w:r>
      <w:r>
        <w:rPr>
          <w:rFonts w:hint="eastAsia"/>
          <w:lang w:val="en-US" w:eastAsia="zh-CN"/>
        </w:rPr>
        <w:t>》正在企划并制作当中。</w:t>
      </w:r>
    </w:p>
    <w:p w14:paraId="5D989377">
      <w:pPr>
        <w:numPr>
          <w:ilvl w:val="0"/>
          <w:numId w:val="0"/>
        </w:numPr>
        <w:jc w:val="left"/>
        <w:rPr>
          <w:rFonts w:hint="eastAsia"/>
          <w:lang w:val="en-US" w:eastAsia="zh-CN"/>
        </w:rPr>
      </w:pPr>
      <w:r>
        <w:rPr>
          <w:rFonts w:hint="eastAsia"/>
          <w:lang w:val="en-US" w:eastAsia="zh-CN"/>
        </w:rPr>
        <w:t>主催介绍</w:t>
      </w:r>
    </w:p>
    <w:p w14:paraId="0ED5D8F6">
      <w:pPr>
        <w:numPr>
          <w:ilvl w:val="0"/>
          <w:numId w:val="0"/>
        </w:numPr>
        <w:jc w:val="left"/>
        <w:rPr>
          <w:rFonts w:hint="eastAsia"/>
          <w:lang w:val="en-US" w:eastAsia="zh-CN"/>
        </w:rPr>
      </w:pPr>
      <w:r>
        <w:rPr>
          <w:rFonts w:hint="eastAsia"/>
          <w:lang w:val="en-US" w:eastAsia="zh-CN"/>
        </w:rPr>
        <w:t>主催</w:t>
      </w:r>
      <w:r>
        <w:rPr>
          <w:rFonts w:hint="default"/>
          <w:lang w:val="en-US" w:eastAsia="zh-CN"/>
        </w:rPr>
        <w:t>:</w:t>
      </w:r>
      <w:r>
        <w:rPr>
          <w:rFonts w:hint="eastAsia"/>
          <w:lang w:val="en-US" w:eastAsia="zh-CN"/>
        </w:rPr>
        <w:t>驴德来（网名，有时也用</w:t>
      </w:r>
      <w:r>
        <w:rPr>
          <w:rFonts w:hint="default"/>
          <w:lang w:val="en-US" w:eastAsia="zh-CN"/>
        </w:rPr>
        <w:t>pony</w:t>
      </w:r>
      <w:r>
        <w:rPr>
          <w:rFonts w:hint="eastAsia"/>
          <w:lang w:val="en-US" w:eastAsia="zh-CN"/>
        </w:rPr>
        <w:t>或者小马）</w:t>
      </w:r>
    </w:p>
    <w:p w14:paraId="0F8ACC79">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男</w:t>
      </w:r>
    </w:p>
    <w:p w14:paraId="7E18AE2F">
      <w:pPr>
        <w:numPr>
          <w:ilvl w:val="0"/>
          <w:numId w:val="0"/>
        </w:numPr>
        <w:jc w:val="left"/>
        <w:rPr>
          <w:rFonts w:hint="eastAsia"/>
          <w:lang w:val="en-US" w:eastAsia="zh-CN"/>
        </w:rPr>
      </w:pPr>
      <w:r>
        <w:rPr>
          <w:rFonts w:hint="eastAsia"/>
          <w:lang w:val="en-US" w:eastAsia="zh-CN"/>
        </w:rPr>
        <w:t>出生年月和地区</w:t>
      </w:r>
      <w:r>
        <w:rPr>
          <w:rFonts w:hint="default"/>
          <w:lang w:val="en-US" w:eastAsia="zh-CN"/>
        </w:rPr>
        <w:t>:2009</w:t>
      </w:r>
      <w:r>
        <w:rPr>
          <w:rFonts w:hint="eastAsia"/>
          <w:lang w:val="en-US" w:eastAsia="zh-CN"/>
        </w:rPr>
        <w:t>年</w:t>
      </w:r>
      <w:r>
        <w:rPr>
          <w:rFonts w:hint="default"/>
          <w:lang w:val="en-US" w:eastAsia="zh-CN"/>
        </w:rPr>
        <w:t>2</w:t>
      </w:r>
      <w:r>
        <w:rPr>
          <w:rFonts w:hint="eastAsia"/>
          <w:lang w:val="en-US" w:eastAsia="zh-CN"/>
        </w:rPr>
        <w:t>月，扬州人</w:t>
      </w:r>
    </w:p>
    <w:p w14:paraId="3C6B2922">
      <w:pPr>
        <w:numPr>
          <w:ilvl w:val="0"/>
          <w:numId w:val="0"/>
        </w:numPr>
        <w:jc w:val="left"/>
        <w:rPr>
          <w:rFonts w:hint="eastAsia"/>
          <w:lang w:val="en-US" w:eastAsia="zh-CN"/>
        </w:rPr>
      </w:pPr>
      <w:r>
        <w:rPr>
          <w:rFonts w:hint="eastAsia"/>
          <w:lang w:val="en-US" w:eastAsia="zh-CN"/>
        </w:rPr>
        <w:t>爱好</w:t>
      </w:r>
      <w:r>
        <w:rPr>
          <w:rFonts w:hint="default"/>
          <w:lang w:val="en-US" w:eastAsia="zh-CN"/>
        </w:rPr>
        <w:t>:</w:t>
      </w:r>
      <w:r>
        <w:rPr>
          <w:rFonts w:hint="eastAsia"/>
          <w:lang w:val="en-US" w:eastAsia="zh-CN"/>
        </w:rPr>
        <w:t>看纪录片，玩东方，抱毛绒玩具，爱马人士，游戏，动漫，编程，绘画及艺术创作，阅读科普书籍及漫画，研究怎么挣大钱，探索发现搞“发明”，宅家</w:t>
      </w:r>
    </w:p>
    <w:p w14:paraId="332EFD18">
      <w:pPr>
        <w:numPr>
          <w:ilvl w:val="0"/>
          <w:numId w:val="0"/>
        </w:numPr>
        <w:jc w:val="left"/>
        <w:rPr>
          <w:rFonts w:hint="eastAsia"/>
          <w:lang w:val="en-US" w:eastAsia="zh-CN"/>
        </w:rPr>
      </w:pPr>
      <w:r>
        <w:rPr>
          <w:rFonts w:hint="eastAsia"/>
          <w:lang w:val="en-US" w:eastAsia="zh-CN"/>
        </w:rPr>
        <w:t>大家好，我是泼尼工作室（现“泼尼动漫社”）的主催驴德来，很多人好奇我与我社团的背景故事和发生的囧事，接下来，我讲聊聊这些，我是</w:t>
      </w:r>
      <w:r>
        <w:rPr>
          <w:rFonts w:hint="default"/>
          <w:lang w:val="en-US" w:eastAsia="zh-CN"/>
        </w:rPr>
        <w:t>2009</w:t>
      </w:r>
      <w:r>
        <w:rPr>
          <w:rFonts w:hint="eastAsia"/>
          <w:lang w:val="en-US" w:eastAsia="zh-CN"/>
        </w:rPr>
        <w:t>年出生于扬州，</w:t>
      </w:r>
      <w:r>
        <w:rPr>
          <w:rFonts w:hint="default"/>
          <w:lang w:val="en-US" w:eastAsia="zh-CN"/>
        </w:rPr>
        <w:t>2014</w:t>
      </w:r>
      <w:r>
        <w:rPr>
          <w:rFonts w:hint="eastAsia"/>
          <w:lang w:val="en-US" w:eastAsia="zh-CN"/>
        </w:rPr>
        <w:t>年我幼儿园大班时，意外得到了一只玩偶（小马的前身），幼儿园那会儿不懂事，总是和比我大的小青年混，我幼儿园老师也不是省油的灯，大班时我经常得到许多漫画，这为我打开了新世界的大门，也深深影响了我的人生轨迹，我从</w:t>
      </w:r>
      <w:r>
        <w:rPr>
          <w:rFonts w:hint="default"/>
          <w:lang w:val="en-US" w:eastAsia="zh-CN"/>
        </w:rPr>
        <w:t>2014</w:t>
      </w:r>
      <w:r>
        <w:rPr>
          <w:rFonts w:hint="eastAsia"/>
          <w:lang w:val="en-US" w:eastAsia="zh-CN"/>
        </w:rPr>
        <w:t>年开始就自己临摹漫画里的人物，会画一些图形后，就开始创作短篇故事，刚上小学不久，我就创作出了人生中第一部漫画《小马》（一开始就是这样，后来才加上</w:t>
      </w:r>
      <w:r>
        <w:rPr>
          <w:rFonts w:hint="default"/>
          <w:lang w:val="en-US" w:eastAsia="zh-CN"/>
        </w:rPr>
        <w:t>pony</w:t>
      </w:r>
      <w:r>
        <w:rPr>
          <w:rFonts w:hint="eastAsia"/>
          <w:lang w:val="en-US" w:eastAsia="zh-CN"/>
        </w:rPr>
        <w:t>的英文后缀），当时的小马是由很多几何图形拼出来的，极其粗糙，不过对于我的同龄人而言，和他们相比，我的思想已经超前好几世纪了，于是，我的漫画几乎被传阅全班，这大大加深了我创作漫画的信心，随着第二作《小马</w:t>
      </w:r>
      <w:r>
        <w:rPr>
          <w:rFonts w:hint="default"/>
          <w:lang w:val="en-US" w:eastAsia="zh-CN"/>
        </w:rPr>
        <w:t>2</w:t>
      </w:r>
      <w:r>
        <w:rPr>
          <w:rFonts w:hint="eastAsia"/>
          <w:lang w:val="en-US" w:eastAsia="zh-CN"/>
        </w:rPr>
        <w:t>》的完成我的漫画事业蒸蒸日上，画技也在逐步增长，这为我将来的游戏开发奠定了基础。同时我也在不断调整漫画内容，迎合心智也在逐步增长的同学们。随着我知识面的增长，同时也因为我爱看纪录片，我有开辟出了略带科普性的漫画“冒险系列”，受到同学的广泛好评，带动我生意好的，不仅是我的画技和吸引人的剧情，同时也因为我与生俱来的商业天赋，这里你就会理解，为什么我戏称早期的“泼尼动漫社”是“灰产”</w:t>
      </w:r>
      <w:r>
        <w:rPr>
          <w:rFonts w:hint="default"/>
          <w:lang w:val="en-US" w:eastAsia="zh-CN"/>
        </w:rPr>
        <w:t>:</w:t>
      </w:r>
      <w:r>
        <w:rPr>
          <w:rFonts w:hint="eastAsia"/>
          <w:lang w:val="en-US" w:eastAsia="zh-CN"/>
        </w:rPr>
        <w:t>小学时，我不仅自制漫画带到学校贩卖给同学，我还在网上低价购入漫画再高价翻2-3倍卖出，来平衡收入，当时学校明令禁止带漫画，因此漫画书成为了我们学校的稀罕物，多数人掏钱在我这边购买漫画但是为了防止被老师发现，我搞了个“漫画保护险”的服务，如果有人在我这边购入过3次漫画，就可以给一本漫画加上一层“保护”，如果在我这边购买的漫画被老师没收了，如果这本漫画“保了险”，那么买方就有权利向我申请漫画书全额退款，同样的我还搞过“漫画租赁”服务，这和上一措施恰好相反，可以用卖价的三分之一换取一周的租赁时间，期间如果漫画被收，租客就要面临赔偿漫画原价的惩罚，这条产业6年都没有被老师发现，老师只知道我们班漫画越收越多，同学也戏称我这条产业成为“校园灰产”。我的存在，一度让漫画在学校里猖獗，难以根治，可他们不知道的是，我爸和副校长认识，甚至有一部分漫画也是副校长给我提供的（副校长的妻子是开书店的），在加上我看起来比较老实，容易被欺负，所以从来没有人怀疑过我，</w:t>
      </w:r>
      <w:r>
        <w:rPr>
          <w:rFonts w:hint="default"/>
          <w:lang w:val="en-US" w:eastAsia="zh-CN"/>
        </w:rPr>
        <w:t>2019</w:t>
      </w:r>
      <w:r>
        <w:rPr>
          <w:rFonts w:hint="eastAsia"/>
          <w:lang w:val="en-US" w:eastAsia="zh-CN"/>
        </w:rPr>
        <w:t>年，我首次接触到电脑编程，我先从图形化编程</w:t>
      </w:r>
      <w:r>
        <w:rPr>
          <w:rFonts w:hint="default"/>
          <w:lang w:val="en-US" w:eastAsia="zh-CN"/>
        </w:rPr>
        <w:t>scratch</w:t>
      </w:r>
      <w:r>
        <w:rPr>
          <w:rFonts w:hint="eastAsia"/>
          <w:lang w:val="en-US" w:eastAsia="zh-CN"/>
        </w:rPr>
        <w:t>开始学习，渐渐的我已经学会了</w:t>
      </w:r>
      <w:r>
        <w:rPr>
          <w:rFonts w:hint="default"/>
          <w:lang w:val="en-US" w:eastAsia="zh-CN"/>
        </w:rPr>
        <w:t>HTML</w:t>
      </w:r>
      <w:r>
        <w:rPr>
          <w:rFonts w:hint="eastAsia"/>
          <w:lang w:val="en-US" w:eastAsia="zh-CN"/>
        </w:rPr>
        <w:t>，</w:t>
      </w:r>
      <w:r>
        <w:rPr>
          <w:rFonts w:hint="default"/>
          <w:lang w:val="en-US" w:eastAsia="zh-CN"/>
        </w:rPr>
        <w:t>CSS</w:t>
      </w:r>
      <w:r>
        <w:rPr>
          <w:rFonts w:hint="eastAsia"/>
          <w:lang w:val="en-US" w:eastAsia="zh-CN"/>
        </w:rPr>
        <w:t>，</w:t>
      </w:r>
      <w:r>
        <w:rPr>
          <w:rFonts w:hint="default"/>
          <w:lang w:val="en-US" w:eastAsia="zh-CN"/>
        </w:rPr>
        <w:t>JavaScript</w:t>
      </w:r>
      <w:r>
        <w:rPr>
          <w:rFonts w:hint="eastAsia"/>
          <w:lang w:val="en-US" w:eastAsia="zh-CN"/>
        </w:rPr>
        <w:t>和</w:t>
      </w:r>
      <w:r>
        <w:rPr>
          <w:rFonts w:hint="default"/>
          <w:lang w:val="en-US" w:eastAsia="zh-CN"/>
        </w:rPr>
        <w:t>windows exe</w:t>
      </w:r>
      <w:r>
        <w:rPr>
          <w:rFonts w:hint="eastAsia"/>
          <w:lang w:val="en-US" w:eastAsia="zh-CN"/>
        </w:rPr>
        <w:t>软件的制作，同时我也渐渐接触东方，萌生了为东方创作的想法，如今，我在美术，编程，商业皆有建树，同时积极和其他企业合作，维持社团活力。</w:t>
      </w:r>
    </w:p>
    <w:p w14:paraId="A295DB44">
      <w:pPr>
        <w:numPr>
          <w:ilvl w:val="0"/>
          <w:numId w:val="0"/>
        </w:numPr>
        <w:jc w:val="left"/>
        <w:rPr>
          <w:rFonts w:hint="eastAsia"/>
          <w:lang w:val="en-US" w:eastAsia="zh-CN"/>
        </w:rPr>
      </w:pPr>
      <w:r>
        <w:rPr>
          <w:rFonts w:hint="eastAsia"/>
          <w:lang w:val="en-US" w:eastAsia="zh-CN"/>
        </w:rPr>
        <w:t>社团现状</w:t>
      </w:r>
    </w:p>
    <w:p w14:paraId="C50E9D4E">
      <w:pPr>
        <w:numPr>
          <w:ilvl w:val="0"/>
          <w:numId w:val="0"/>
        </w:numPr>
        <w:jc w:val="left"/>
        <w:rPr>
          <w:rFonts w:hint="eastAsia"/>
          <w:lang w:val="en-US" w:eastAsia="zh-CN"/>
        </w:rPr>
      </w:pPr>
      <w:r>
        <w:rPr>
          <w:rFonts w:hint="eastAsia"/>
          <w:lang w:val="en-US" w:eastAsia="zh-CN"/>
        </w:rPr>
        <w:t>目前团队有擅长美术的，会做分镜，有在学编曲的，有会写剧本的，我会点编程，我们目前主要是开网店制作亚克力挂件，立牌赚钱的（原料是淘的废弃透明塑料瓶，机器是找工厂借的，家长认识厂长），由于东方现在处于不温不火的状态，我们不得不制作大牌IP（如:原神，蔚蓝档案，明日方舟等）的周边维持生计，有的时候这些周边做太多都忘记是东方的粉丝团体了，这也是为什么pony社和⑨教要分开来的原因，pony社主要制作二次元周边，而⑨教主要制作东方的周边，我们还在制作游戏和东方二创，希望有朝一日能在东方圈有立足之地，我们梦想制作一部系列的电影《东方幻想激战》让大家认识我们这个小团体，但是介于技术力的丧失和经济条件不允许，这个企划只能一鸽再鸽，而成员大多都重视学业，工厂还时不时调用机器，周边也渐渐停产，现在只有我一个人在更新网站，制作一些简单的网页解密游戏来博人眼球。</w:t>
      </w:r>
    </w:p>
    <w:p w14:paraId="0EF85273">
      <w:pPr>
        <w:numPr>
          <w:ilvl w:val="0"/>
          <w:numId w:val="0"/>
        </w:numPr>
        <w:jc w:val="left"/>
        <w:rPr>
          <w:rFonts w:hint="eastAsia"/>
          <w:lang w:val="en-US" w:eastAsia="zh-CN"/>
        </w:rPr>
      </w:pPr>
      <w:r>
        <w:rPr>
          <w:rFonts w:hint="default"/>
          <w:lang w:val="en-US" w:eastAsia="zh-CN"/>
        </w:rPr>
        <w:t>pony</w:t>
      </w:r>
      <w:r>
        <w:rPr>
          <w:rFonts w:hint="eastAsia"/>
          <w:lang w:val="en-US" w:eastAsia="zh-CN"/>
        </w:rPr>
        <w:t>社的吉祥物</w:t>
      </w:r>
    </w:p>
    <w:p w14:paraId="B05DE069">
      <w:pPr>
        <w:numPr>
          <w:ilvl w:val="0"/>
          <w:numId w:val="0"/>
        </w:numPr>
        <w:jc w:val="left"/>
        <w:rPr>
          <w:rFonts w:hint="default"/>
          <w:lang w:val="en-US" w:eastAsia="zh-CN"/>
        </w:rPr>
      </w:pPr>
      <w:r>
        <w:rPr>
          <w:rFonts w:hint="eastAsia"/>
          <w:lang w:val="en-US" w:eastAsia="zh-CN"/>
        </w:rPr>
        <w:t>姓名</w:t>
      </w:r>
      <w:r>
        <w:rPr>
          <w:rFonts w:hint="default"/>
          <w:lang w:val="en-US" w:eastAsia="zh-CN"/>
        </w:rPr>
        <w:t>:</w:t>
      </w:r>
      <w:r>
        <w:rPr>
          <w:rFonts w:hint="eastAsia"/>
          <w:lang w:val="en-US" w:eastAsia="zh-CN"/>
        </w:rPr>
        <w:t>小马</w:t>
      </w:r>
      <w:r>
        <w:rPr>
          <w:rFonts w:hint="default"/>
          <w:lang w:val="en-US" w:eastAsia="zh-CN"/>
        </w:rPr>
        <w:t>/pony</w:t>
      </w:r>
    </w:p>
    <w:p w14:paraId="394CB180">
      <w:pPr>
        <w:numPr>
          <w:ilvl w:val="0"/>
          <w:numId w:val="0"/>
        </w:numPr>
        <w:jc w:val="left"/>
        <w:rPr>
          <w:rFonts w:hint="default"/>
          <w:lang w:val="en-US" w:eastAsia="zh-CN"/>
        </w:rPr>
      </w:pPr>
      <w:r>
        <w:rPr>
          <w:rFonts w:hint="eastAsia"/>
          <w:lang w:val="en-US" w:eastAsia="zh-CN"/>
        </w:rPr>
        <w:t>日文名</w:t>
      </w:r>
      <w:r>
        <w:rPr>
          <w:rFonts w:hint="default"/>
          <w:lang w:val="en-US" w:eastAsia="zh-CN"/>
        </w:rPr>
        <w:t>:ポニ</w:t>
      </w:r>
    </w:p>
    <w:p w14:paraId="49FC777C">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马</w:t>
      </w:r>
    </w:p>
    <w:p w14:paraId="C1BFCDEA">
      <w:pPr>
        <w:numPr>
          <w:ilvl w:val="0"/>
          <w:numId w:val="0"/>
        </w:numPr>
        <w:jc w:val="left"/>
        <w:rPr>
          <w:rFonts w:hint="eastAsia"/>
          <w:lang w:val="en-US" w:eastAsia="zh-CN"/>
        </w:rPr>
      </w:pPr>
      <w:r>
        <w:rPr>
          <w:rFonts w:hint="eastAsia"/>
          <w:lang w:val="en-US" w:eastAsia="zh-CN"/>
        </w:rPr>
        <w:t>初登场</w:t>
      </w:r>
      <w:r>
        <w:rPr>
          <w:rFonts w:hint="default"/>
          <w:lang w:val="en-US" w:eastAsia="zh-CN"/>
        </w:rPr>
        <w:t>:2014</w:t>
      </w:r>
      <w:r>
        <w:rPr>
          <w:rFonts w:hint="eastAsia"/>
          <w:lang w:val="en-US" w:eastAsia="zh-CN"/>
        </w:rPr>
        <w:t>年驴德来绘制的四格漫画《小马</w:t>
      </w:r>
      <w:r>
        <w:rPr>
          <w:rFonts w:hint="default"/>
          <w:lang w:val="en-US" w:eastAsia="zh-CN"/>
        </w:rPr>
        <w:t>pony</w:t>
      </w:r>
      <w:r>
        <w:rPr>
          <w:rFonts w:hint="eastAsia"/>
          <w:lang w:val="en-US" w:eastAsia="zh-CN"/>
        </w:rPr>
        <w:t>》，</w:t>
      </w:r>
      <w:r>
        <w:rPr>
          <w:rFonts w:hint="default"/>
          <w:lang w:val="en-US" w:eastAsia="zh-CN"/>
        </w:rPr>
        <w:t>2021</w:t>
      </w:r>
      <w:r>
        <w:rPr>
          <w:rFonts w:hint="eastAsia"/>
          <w:lang w:val="en-US" w:eastAsia="zh-CN"/>
        </w:rPr>
        <w:t>年系列漫画停更后便一直作为</w:t>
      </w:r>
      <w:r>
        <w:rPr>
          <w:rFonts w:hint="default"/>
          <w:lang w:val="en-US" w:eastAsia="zh-CN"/>
        </w:rPr>
        <w:t>pony</w:t>
      </w:r>
      <w:r>
        <w:rPr>
          <w:rFonts w:hint="eastAsia"/>
          <w:lang w:val="en-US" w:eastAsia="zh-CN"/>
        </w:rPr>
        <w:t>社的吉祥物。现在一般为</w:t>
      </w:r>
      <w:r>
        <w:rPr>
          <w:rFonts w:hint="default"/>
          <w:lang w:val="en-US" w:eastAsia="zh-CN"/>
        </w:rPr>
        <w:t>Q</w:t>
      </w:r>
      <w:r>
        <w:rPr>
          <w:rFonts w:hint="eastAsia"/>
          <w:lang w:val="en-US" w:eastAsia="zh-CN"/>
        </w:rPr>
        <w:t>版形象代表主催登场，淡灰色的马，有白色的嘴巴，鬃毛，尾巴，黑色眼睛，“手脚”均为白色（该形象的现实原型是主催的毛绒玩偶），最初的《小马</w:t>
      </w:r>
      <w:r>
        <w:rPr>
          <w:rFonts w:hint="default"/>
          <w:lang w:val="en-US" w:eastAsia="zh-CN"/>
        </w:rPr>
        <w:t>pony</w:t>
      </w:r>
      <w:r>
        <w:rPr>
          <w:rFonts w:hint="eastAsia"/>
          <w:lang w:val="en-US" w:eastAsia="zh-CN"/>
        </w:rPr>
        <w:t>》小马拥有一些食肉动物朋友【老虎（虎哥，又叫老五，因为最初于</w:t>
      </w:r>
      <w:r>
        <w:rPr>
          <w:rFonts w:hint="default"/>
          <w:lang w:val="en-US" w:eastAsia="zh-CN"/>
        </w:rPr>
        <w:t>2015</w:t>
      </w:r>
      <w:r>
        <w:rPr>
          <w:rFonts w:hint="eastAsia"/>
          <w:lang w:val="en-US" w:eastAsia="zh-CN"/>
        </w:rPr>
        <w:t>年的《小马</w:t>
      </w:r>
      <w:r>
        <w:rPr>
          <w:rFonts w:hint="default"/>
          <w:lang w:val="en-US" w:eastAsia="zh-CN"/>
        </w:rPr>
        <w:t>ponyⅡ</w:t>
      </w:r>
      <w:r>
        <w:rPr>
          <w:rFonts w:hint="eastAsia"/>
          <w:lang w:val="en-US" w:eastAsia="zh-CN"/>
        </w:rPr>
        <w:t>》登场，拥有现实原型）；熊（小四四，</w:t>
      </w:r>
      <w:r>
        <w:rPr>
          <w:rFonts w:hint="default"/>
          <w:lang w:val="en-US" w:eastAsia="zh-CN"/>
        </w:rPr>
        <w:t>2014</w:t>
      </w:r>
      <w:r>
        <w:rPr>
          <w:rFonts w:hint="eastAsia"/>
          <w:lang w:val="en-US" w:eastAsia="zh-CN"/>
        </w:rPr>
        <w:t>年登场。原型是</w:t>
      </w:r>
      <w:r>
        <w:rPr>
          <w:rFonts w:hint="default"/>
          <w:lang w:val="en-US" w:eastAsia="zh-CN"/>
        </w:rPr>
        <w:t>2012</w:t>
      </w:r>
      <w:r>
        <w:rPr>
          <w:rFonts w:hint="eastAsia"/>
          <w:lang w:val="en-US" w:eastAsia="zh-CN"/>
        </w:rPr>
        <w:t>年作者小时候的玩具）】，但是与现实不符，所以他们在</w:t>
      </w:r>
      <w:r>
        <w:rPr>
          <w:rFonts w:hint="default"/>
          <w:lang w:val="en-US" w:eastAsia="zh-CN"/>
        </w:rPr>
        <w:t>2019</w:t>
      </w:r>
      <w:r>
        <w:rPr>
          <w:rFonts w:hint="eastAsia"/>
          <w:lang w:val="en-US" w:eastAsia="zh-CN"/>
        </w:rPr>
        <w:t>年之后就再也没有出现。此外在《小马</w:t>
      </w:r>
      <w:r>
        <w:rPr>
          <w:rFonts w:hint="default"/>
          <w:lang w:val="en-US" w:eastAsia="zh-CN"/>
        </w:rPr>
        <w:t>ponyⅡ</w:t>
      </w:r>
      <w:r>
        <w:rPr>
          <w:rFonts w:hint="eastAsia"/>
          <w:lang w:val="en-US" w:eastAsia="zh-CN"/>
        </w:rPr>
        <w:t>》中登场了小马的双胞胎兄弟“小蒙”，自</w:t>
      </w:r>
      <w:r>
        <w:rPr>
          <w:rFonts w:hint="default"/>
          <w:lang w:val="en-US" w:eastAsia="zh-CN"/>
        </w:rPr>
        <w:t>2015</w:t>
      </w:r>
      <w:r>
        <w:rPr>
          <w:rFonts w:hint="eastAsia"/>
          <w:lang w:val="en-US" w:eastAsia="zh-CN"/>
        </w:rPr>
        <w:t>年以来一直延续到</w:t>
      </w:r>
      <w:r>
        <w:rPr>
          <w:rFonts w:hint="default"/>
          <w:lang w:val="en-US" w:eastAsia="zh-CN"/>
        </w:rPr>
        <w:t>2021</w:t>
      </w:r>
      <w:r>
        <w:rPr>
          <w:rFonts w:hint="eastAsia"/>
          <w:lang w:val="en-US" w:eastAsia="zh-CN"/>
        </w:rPr>
        <w:t>年停更，但是因为没有现实原型，决定放弃小蒙作为吉祥物。</w:t>
      </w:r>
    </w:p>
    <w:p w14:paraId="56E8F3EE">
      <w:pPr>
        <w:numPr>
          <w:ilvl w:val="0"/>
          <w:numId w:val="0"/>
        </w:numPr>
        <w:jc w:val="left"/>
        <w:rPr>
          <w:rFonts w:hint="eastAsia"/>
          <w:lang w:val="en-US" w:eastAsia="zh-CN"/>
        </w:rPr>
      </w:pPr>
      <w:r>
        <w:rPr>
          <w:rFonts w:hint="eastAsia"/>
          <w:lang w:val="en-US" w:eastAsia="zh-CN"/>
        </w:rPr>
        <w:t>姓名</w:t>
      </w:r>
      <w:r>
        <w:rPr>
          <w:rFonts w:hint="default"/>
          <w:lang w:val="en-US" w:eastAsia="zh-CN"/>
        </w:rPr>
        <w:t>:</w:t>
      </w:r>
      <w:r>
        <w:rPr>
          <w:rFonts w:hint="eastAsia"/>
          <w:lang w:val="en-US" w:eastAsia="zh-CN"/>
        </w:rPr>
        <w:t>小驼</w:t>
      </w:r>
      <w:r>
        <w:rPr>
          <w:rFonts w:hint="default"/>
          <w:lang w:val="en-US" w:eastAsia="zh-CN"/>
        </w:rPr>
        <w:t>/</w:t>
      </w:r>
      <w:r>
        <w:rPr>
          <w:rFonts w:hint="eastAsia"/>
          <w:lang w:val="en-US" w:eastAsia="zh-CN"/>
        </w:rPr>
        <w:t>大毛</w:t>
      </w:r>
    </w:p>
    <w:p w14:paraId="69ED10D6">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骆驼</w:t>
      </w:r>
    </w:p>
    <w:p w14:paraId="E9454BA7">
      <w:pPr>
        <w:numPr>
          <w:ilvl w:val="0"/>
          <w:numId w:val="0"/>
        </w:numPr>
        <w:jc w:val="left"/>
        <w:rPr>
          <w:rFonts w:hint="eastAsia"/>
          <w:lang w:val="en-US" w:eastAsia="zh-CN"/>
        </w:rPr>
      </w:pPr>
      <w:r>
        <w:rPr>
          <w:rFonts w:hint="eastAsia"/>
          <w:lang w:val="en-US" w:eastAsia="zh-CN"/>
        </w:rPr>
        <w:t>初登场</w:t>
      </w:r>
      <w:r>
        <w:rPr>
          <w:rFonts w:hint="default"/>
          <w:lang w:val="en-US" w:eastAsia="zh-CN"/>
        </w:rPr>
        <w:t>:</w:t>
      </w:r>
      <w:r>
        <w:rPr>
          <w:rFonts w:hint="eastAsia"/>
          <w:lang w:val="en-US" w:eastAsia="zh-CN"/>
        </w:rPr>
        <w:t>有现实原型，《小马大冒险之环绕中国》（</w:t>
      </w:r>
      <w:r>
        <w:rPr>
          <w:rFonts w:hint="default"/>
          <w:lang w:val="en-US" w:eastAsia="zh-CN"/>
        </w:rPr>
        <w:t>2017</w:t>
      </w:r>
      <w:r>
        <w:rPr>
          <w:rFonts w:hint="eastAsia"/>
          <w:lang w:val="en-US" w:eastAsia="zh-CN"/>
        </w:rPr>
        <w:t>）中的塔克拉玛干沙漠章节，其实在进入雅鲁藏布江章节前，还有一个角色叫大乡（无峰驼）但是因为人气太低没有成为吉祥物。</w:t>
      </w:r>
    </w:p>
    <w:p w14:paraId="7FFA1354">
      <w:pPr>
        <w:numPr>
          <w:ilvl w:val="0"/>
          <w:numId w:val="0"/>
        </w:numPr>
        <w:jc w:val="left"/>
        <w:rPr>
          <w:rFonts w:hint="eastAsia"/>
          <w:lang w:val="en-US" w:eastAsia="zh-CN"/>
        </w:rPr>
      </w:pPr>
      <w:r>
        <w:rPr>
          <w:rFonts w:hint="eastAsia"/>
          <w:lang w:val="en-US" w:eastAsia="zh-CN"/>
        </w:rPr>
        <w:t>姓名</w:t>
      </w:r>
      <w:r>
        <w:rPr>
          <w:rFonts w:hint="default"/>
          <w:lang w:val="en-US" w:eastAsia="zh-CN"/>
        </w:rPr>
        <w:t>:</w:t>
      </w:r>
      <w:r>
        <w:rPr>
          <w:rFonts w:hint="eastAsia"/>
          <w:lang w:val="en-US" w:eastAsia="zh-CN"/>
        </w:rPr>
        <w:t>小驴</w:t>
      </w:r>
    </w:p>
    <w:p w14:paraId="75E99F9F">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驴</w:t>
      </w:r>
    </w:p>
    <w:p w14:paraId="265EEC82">
      <w:pPr>
        <w:numPr>
          <w:ilvl w:val="0"/>
          <w:numId w:val="0"/>
        </w:numPr>
        <w:jc w:val="left"/>
        <w:rPr>
          <w:rFonts w:hint="eastAsia"/>
          <w:lang w:val="en-US" w:eastAsia="zh-CN"/>
        </w:rPr>
      </w:pPr>
      <w:r>
        <w:rPr>
          <w:rFonts w:hint="eastAsia"/>
          <w:lang w:val="en-US" w:eastAsia="zh-CN"/>
        </w:rPr>
        <w:t>初登场</w:t>
      </w:r>
      <w:r>
        <w:rPr>
          <w:rFonts w:hint="default"/>
          <w:lang w:val="en-US" w:eastAsia="zh-CN"/>
        </w:rPr>
        <w:t>:</w:t>
      </w:r>
      <w:r>
        <w:rPr>
          <w:rFonts w:hint="eastAsia"/>
          <w:lang w:val="en-US" w:eastAsia="zh-CN"/>
        </w:rPr>
        <w:t>有现实原型，一开始名字叫“大龇牙”（妈妈起的名字），但是为了统一又改叫做小驴了，最初登场于《神经日常》（</w:t>
      </w:r>
      <w:r>
        <w:rPr>
          <w:rFonts w:hint="default"/>
          <w:lang w:val="en-US" w:eastAsia="zh-CN"/>
        </w:rPr>
        <w:t>2019</w:t>
      </w:r>
      <w:r>
        <w:rPr>
          <w:rFonts w:hint="eastAsia"/>
          <w:lang w:val="en-US" w:eastAsia="zh-CN"/>
        </w:rPr>
        <w:t>）</w:t>
      </w:r>
    </w:p>
    <w:p w14:paraId="37A5D26B">
      <w:pPr>
        <w:numPr>
          <w:ilvl w:val="0"/>
          <w:numId w:val="0"/>
        </w:numPr>
        <w:jc w:val="left"/>
        <w:rPr>
          <w:rFonts w:hint="eastAsia"/>
          <w:lang w:val="en-US" w:eastAsia="zh-CN"/>
        </w:rPr>
      </w:pPr>
      <w:r>
        <w:rPr>
          <w:rFonts w:hint="eastAsia"/>
          <w:lang w:val="en-US" w:eastAsia="zh-CN"/>
        </w:rPr>
        <w:t>姓名</w:t>
      </w:r>
      <w:r>
        <w:rPr>
          <w:rFonts w:hint="default"/>
          <w:lang w:val="en-US" w:eastAsia="zh-CN"/>
        </w:rPr>
        <w:t>:</w:t>
      </w:r>
      <w:r>
        <w:rPr>
          <w:rFonts w:hint="eastAsia"/>
          <w:lang w:val="en-US" w:eastAsia="zh-CN"/>
        </w:rPr>
        <w:t>小骡</w:t>
      </w:r>
    </w:p>
    <w:p w14:paraId="499A2A57">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骡子</w:t>
      </w:r>
    </w:p>
    <w:p w14:paraId="16F29600">
      <w:pPr>
        <w:numPr>
          <w:ilvl w:val="0"/>
          <w:numId w:val="0"/>
        </w:numPr>
        <w:jc w:val="left"/>
        <w:rPr>
          <w:rFonts w:hint="eastAsia"/>
          <w:lang w:val="en-US" w:eastAsia="zh-CN"/>
        </w:rPr>
      </w:pPr>
      <w:r>
        <w:rPr>
          <w:rFonts w:hint="eastAsia"/>
          <w:lang w:val="en-US" w:eastAsia="zh-CN"/>
        </w:rPr>
        <w:t>初登场</w:t>
      </w:r>
      <w:r>
        <w:rPr>
          <w:rFonts w:hint="default"/>
          <w:lang w:val="en-US" w:eastAsia="zh-CN"/>
        </w:rPr>
        <w:t>:</w:t>
      </w:r>
      <w:r>
        <w:rPr>
          <w:rFonts w:hint="eastAsia"/>
          <w:lang w:val="en-US" w:eastAsia="zh-CN"/>
        </w:rPr>
        <w:t>有现实原型，《小马大冒险之雪山之巅》（</w:t>
      </w:r>
      <w:r>
        <w:rPr>
          <w:rFonts w:hint="default"/>
          <w:lang w:val="en-US" w:eastAsia="zh-CN"/>
        </w:rPr>
        <w:t>2020</w:t>
      </w:r>
      <w:r>
        <w:rPr>
          <w:rFonts w:hint="eastAsia"/>
          <w:lang w:val="en-US" w:eastAsia="zh-CN"/>
        </w:rPr>
        <w:t>），小骡是《小马</w:t>
      </w:r>
      <w:r>
        <w:rPr>
          <w:rFonts w:hint="default"/>
          <w:lang w:val="en-US" w:eastAsia="zh-CN"/>
        </w:rPr>
        <w:t>pony</w:t>
      </w:r>
      <w:r>
        <w:rPr>
          <w:rFonts w:hint="eastAsia"/>
          <w:lang w:val="en-US" w:eastAsia="zh-CN"/>
        </w:rPr>
        <w:t>》系列漫画中出的最后一个人物，其无法生育的设定象征着该系列的终结。</w:t>
      </w:r>
    </w:p>
    <w:p w14:paraId="7300A501">
      <w:pPr>
        <w:numPr>
          <w:ilvl w:val="0"/>
          <w:numId w:val="0"/>
        </w:numPr>
        <w:jc w:val="left"/>
        <w:rPr>
          <w:rFonts w:hint="eastAsia"/>
          <w:lang w:val="en-US" w:eastAsia="zh-CN"/>
        </w:rPr>
      </w:pPr>
      <w:r>
        <w:rPr>
          <w:rFonts w:hint="eastAsia"/>
          <w:lang w:val="en-US" w:eastAsia="zh-CN"/>
        </w:rPr>
        <w:t>《小马</w:t>
      </w:r>
      <w:r>
        <w:rPr>
          <w:rFonts w:hint="default"/>
          <w:lang w:val="en-US" w:eastAsia="zh-CN"/>
        </w:rPr>
        <w:t>pony</w:t>
      </w:r>
      <w:r>
        <w:rPr>
          <w:rFonts w:hint="eastAsia"/>
          <w:lang w:val="en-US" w:eastAsia="zh-CN"/>
        </w:rPr>
        <w:t>》</w:t>
      </w:r>
    </w:p>
    <w:p w14:paraId="9B4ADD9D">
      <w:pPr>
        <w:numPr>
          <w:ilvl w:val="0"/>
          <w:numId w:val="0"/>
        </w:numPr>
        <w:jc w:val="left"/>
        <w:rPr>
          <w:rFonts w:hint="default"/>
          <w:lang w:val="en-US" w:eastAsia="zh-CN"/>
        </w:rPr>
      </w:pPr>
      <w:r>
        <w:rPr>
          <w:rFonts w:hint="eastAsia"/>
          <w:lang w:val="en-US" w:eastAsia="zh-CN"/>
        </w:rPr>
        <w:t>在社团成立初期，驴德来独立制作的系列漫画作品，分为十数本日常向漫画和五十余本热血向漫画（冒险系列）但是均未公开发行（均贩卖给了同学），主要人物有小马（</w:t>
      </w:r>
      <w:r>
        <w:rPr>
          <w:rFonts w:hint="default"/>
          <w:lang w:val="en-US" w:eastAsia="zh-CN"/>
        </w:rPr>
        <w:t>2014</w:t>
      </w:r>
      <w:r>
        <w:rPr>
          <w:rFonts w:hint="eastAsia"/>
          <w:lang w:val="en-US" w:eastAsia="zh-CN"/>
        </w:rPr>
        <w:t>），小驼（</w:t>
      </w:r>
      <w:r>
        <w:rPr>
          <w:rFonts w:hint="default"/>
          <w:lang w:val="en-US" w:eastAsia="zh-CN"/>
        </w:rPr>
        <w:t>2017</w:t>
      </w:r>
      <w:r>
        <w:rPr>
          <w:rFonts w:hint="eastAsia"/>
          <w:lang w:val="en-US" w:eastAsia="zh-CN"/>
        </w:rPr>
        <w:t>），小驴（</w:t>
      </w:r>
      <w:r>
        <w:rPr>
          <w:rFonts w:hint="default"/>
          <w:lang w:val="en-US" w:eastAsia="zh-CN"/>
        </w:rPr>
        <w:t>2019</w:t>
      </w:r>
      <w:r>
        <w:rPr>
          <w:rFonts w:hint="eastAsia"/>
          <w:lang w:val="en-US" w:eastAsia="zh-CN"/>
        </w:rPr>
        <w:t>），小骡（</w:t>
      </w:r>
      <w:r>
        <w:rPr>
          <w:rFonts w:hint="default"/>
          <w:lang w:val="en-US" w:eastAsia="zh-CN"/>
        </w:rPr>
        <w:t>2020</w:t>
      </w:r>
      <w:r>
        <w:rPr>
          <w:rFonts w:hint="eastAsia"/>
          <w:lang w:val="en-US" w:eastAsia="zh-CN"/>
        </w:rPr>
        <w:t>）。其中最初的一部日常漫画作品《小马</w:t>
      </w:r>
      <w:r>
        <w:rPr>
          <w:rFonts w:hint="default"/>
          <w:lang w:val="en-US" w:eastAsia="zh-CN"/>
        </w:rPr>
        <w:t>pony</w:t>
      </w:r>
      <w:r>
        <w:rPr>
          <w:rFonts w:hint="eastAsia"/>
          <w:lang w:val="en-US" w:eastAsia="zh-CN"/>
        </w:rPr>
        <w:t>》（</w:t>
      </w:r>
      <w:r>
        <w:rPr>
          <w:rFonts w:hint="default"/>
          <w:lang w:val="en-US" w:eastAsia="zh-CN"/>
        </w:rPr>
        <w:t>2014</w:t>
      </w:r>
      <w:r>
        <w:rPr>
          <w:rFonts w:hint="eastAsia"/>
          <w:lang w:val="en-US" w:eastAsia="zh-CN"/>
        </w:rPr>
        <w:t>）已失传，《小马</w:t>
      </w:r>
      <w:r>
        <w:rPr>
          <w:rFonts w:hint="default"/>
          <w:lang w:val="en-US" w:eastAsia="zh-CN"/>
        </w:rPr>
        <w:t>pony</w:t>
      </w:r>
      <w:r>
        <w:rPr>
          <w:rFonts w:hint="eastAsia"/>
          <w:lang w:val="en-US" w:eastAsia="zh-CN"/>
        </w:rPr>
        <w:t>》系列在</w:t>
      </w:r>
      <w:r>
        <w:rPr>
          <w:rFonts w:hint="default"/>
          <w:lang w:val="en-US" w:eastAsia="zh-CN"/>
        </w:rPr>
        <w:t>2016-2017</w:t>
      </w:r>
      <w:r>
        <w:rPr>
          <w:rFonts w:hint="eastAsia"/>
          <w:lang w:val="en-US" w:eastAsia="zh-CN"/>
        </w:rPr>
        <w:t>年处于低迷期，创作出的热血漫画《小马大冒险之监狱大逃杀》（</w:t>
      </w:r>
      <w:r>
        <w:rPr>
          <w:rFonts w:hint="default"/>
          <w:lang w:val="en-US" w:eastAsia="zh-CN"/>
        </w:rPr>
        <w:t>2016</w:t>
      </w:r>
      <w:r>
        <w:rPr>
          <w:rFonts w:hint="eastAsia"/>
          <w:lang w:val="en-US" w:eastAsia="zh-CN"/>
        </w:rPr>
        <w:t>）和日常向《小马</w:t>
      </w:r>
      <w:r>
        <w:rPr>
          <w:rFonts w:hint="default"/>
          <w:lang w:val="en-US" w:eastAsia="zh-CN"/>
        </w:rPr>
        <w:t>pony</w:t>
      </w:r>
      <w:r>
        <w:rPr>
          <w:rFonts w:hint="eastAsia"/>
          <w:lang w:val="en-US" w:eastAsia="zh-CN"/>
        </w:rPr>
        <w:t>之开心校园》（</w:t>
      </w:r>
      <w:r>
        <w:rPr>
          <w:rFonts w:hint="default"/>
          <w:lang w:val="en-US" w:eastAsia="zh-CN"/>
        </w:rPr>
        <w:t>2016-2017</w:t>
      </w:r>
      <w:r>
        <w:rPr>
          <w:rFonts w:hint="eastAsia"/>
          <w:lang w:val="en-US" w:eastAsia="zh-CN"/>
        </w:rPr>
        <w:t>）人气均不高。冒险系列第一部漫画作品是《小马大冒险之北美丘陵》（</w:t>
      </w:r>
      <w:r>
        <w:rPr>
          <w:rFonts w:hint="default"/>
          <w:lang w:val="en-US" w:eastAsia="zh-CN"/>
        </w:rPr>
        <w:t>2015</w:t>
      </w:r>
      <w:r>
        <w:rPr>
          <w:rFonts w:hint="eastAsia"/>
          <w:lang w:val="en-US" w:eastAsia="zh-CN"/>
        </w:rPr>
        <w:t>），评价最高的冒险系列漫画是《小马大冒险之异界探险》（</w:t>
      </w:r>
      <w:r>
        <w:rPr>
          <w:rFonts w:hint="default"/>
          <w:lang w:val="en-US" w:eastAsia="zh-CN"/>
        </w:rPr>
        <w:t>2018</w:t>
      </w:r>
      <w:r>
        <w:rPr>
          <w:rFonts w:hint="eastAsia"/>
          <w:lang w:val="en-US" w:eastAsia="zh-CN"/>
        </w:rPr>
        <w:t>），同样广受好评的冒险系列作品还有发行于同年的《小马大冒险之星梦传奇》（</w:t>
      </w:r>
      <w:r>
        <w:rPr>
          <w:rFonts w:hint="default"/>
          <w:lang w:val="en-US" w:eastAsia="zh-CN"/>
        </w:rPr>
        <w:t>2018</w:t>
      </w:r>
      <w:r>
        <w:rPr>
          <w:rFonts w:hint="eastAsia"/>
          <w:lang w:val="en-US" w:eastAsia="zh-CN"/>
        </w:rPr>
        <w:t>），《小马大冒险之迷之丛林》（</w:t>
      </w:r>
      <w:r>
        <w:rPr>
          <w:rFonts w:hint="default"/>
          <w:lang w:val="en-US" w:eastAsia="zh-CN"/>
        </w:rPr>
        <w:t>2019</w:t>
      </w:r>
      <w:r>
        <w:rPr>
          <w:rFonts w:hint="eastAsia"/>
          <w:lang w:val="en-US" w:eastAsia="zh-CN"/>
        </w:rPr>
        <w:t>），《小马大冒险之百慕大海底探险》（</w:t>
      </w:r>
      <w:r>
        <w:rPr>
          <w:rFonts w:hint="default"/>
          <w:lang w:val="en-US" w:eastAsia="zh-CN"/>
        </w:rPr>
        <w:t>2019</w:t>
      </w:r>
      <w:r>
        <w:rPr>
          <w:rFonts w:hint="eastAsia"/>
          <w:lang w:val="en-US" w:eastAsia="zh-CN"/>
        </w:rPr>
        <w:t>）评价最高的两部日常漫画作品是</w:t>
      </w:r>
      <w:r>
        <w:rPr>
          <w:rFonts w:hint="default"/>
          <w:lang w:val="en-US" w:eastAsia="zh-CN"/>
        </w:rPr>
        <w:t>2019</w:t>
      </w:r>
      <w:r>
        <w:rPr>
          <w:rFonts w:hint="eastAsia"/>
          <w:lang w:val="en-US" w:eastAsia="zh-CN"/>
        </w:rPr>
        <w:t>年贩售的《神经日常》，大集结漫画《小马</w:t>
      </w:r>
      <w:r>
        <w:rPr>
          <w:rFonts w:hint="default"/>
          <w:lang w:val="en-US" w:eastAsia="zh-CN"/>
        </w:rPr>
        <w:t>pony</w:t>
      </w:r>
      <w:r>
        <w:rPr>
          <w:rFonts w:hint="eastAsia"/>
          <w:lang w:val="en-US" w:eastAsia="zh-CN"/>
        </w:rPr>
        <w:t>全明星之科学大乱斗》（</w:t>
      </w:r>
      <w:r>
        <w:rPr>
          <w:rFonts w:hint="default"/>
          <w:lang w:val="en-US" w:eastAsia="zh-CN"/>
        </w:rPr>
        <w:t>2020</w:t>
      </w:r>
      <w:r>
        <w:rPr>
          <w:rFonts w:hint="eastAsia"/>
          <w:lang w:val="en-US" w:eastAsia="zh-CN"/>
        </w:rPr>
        <w:t>）；最后一部日常漫画作品是贩售于</w:t>
      </w:r>
      <w:r>
        <w:rPr>
          <w:rFonts w:hint="default"/>
          <w:lang w:val="en-US" w:eastAsia="zh-CN"/>
        </w:rPr>
        <w:t>2020</w:t>
      </w:r>
      <w:r>
        <w:rPr>
          <w:rFonts w:hint="eastAsia"/>
          <w:lang w:val="en-US" w:eastAsia="zh-CN"/>
        </w:rPr>
        <w:t>年末的《神经日常Ⅱ》，最后一部冒险系列漫画是《小马大冒险之斯瓦尔巴群岛之谜》（</w:t>
      </w:r>
      <w:r>
        <w:rPr>
          <w:rFonts w:hint="default"/>
          <w:lang w:val="en-US" w:eastAsia="zh-CN"/>
        </w:rPr>
        <w:t>2021</w:t>
      </w:r>
      <w:r>
        <w:rPr>
          <w:rFonts w:hint="eastAsia"/>
          <w:lang w:val="en-US" w:eastAsia="zh-CN"/>
        </w:rPr>
        <w:t>年</w:t>
      </w:r>
      <w:r>
        <w:rPr>
          <w:rFonts w:hint="default"/>
          <w:lang w:val="en-US" w:eastAsia="zh-CN"/>
        </w:rPr>
        <w:t>6</w:t>
      </w:r>
      <w:r>
        <w:rPr>
          <w:rFonts w:hint="eastAsia"/>
          <w:lang w:val="en-US" w:eastAsia="zh-CN"/>
        </w:rPr>
        <w:t>月），此后便停更，但在不久之后，</w:t>
      </w:r>
      <w:r>
        <w:rPr>
          <w:rFonts w:hint="default"/>
          <w:lang w:val="en-US" w:eastAsia="zh-CN"/>
        </w:rPr>
        <w:t>pony</w:t>
      </w:r>
      <w:r>
        <w:rPr>
          <w:rFonts w:hint="eastAsia"/>
          <w:lang w:val="en-US" w:eastAsia="zh-CN"/>
        </w:rPr>
        <w:t>社便进军数字行业，开启了动画，游戏，网站的新世界。实际上在主催家中至今仍保存着一些小马</w:t>
      </w:r>
      <w:r>
        <w:rPr>
          <w:rFonts w:hint="default"/>
          <w:lang w:val="en-US" w:eastAsia="zh-CN"/>
        </w:rPr>
        <w:t>pony</w:t>
      </w:r>
      <w:r>
        <w:rPr>
          <w:rFonts w:hint="eastAsia"/>
          <w:lang w:val="en-US" w:eastAsia="zh-CN"/>
        </w:rPr>
        <w:t>系列漫画的残稿，但是其最后编辑日期均不超过</w:t>
      </w:r>
      <w:r>
        <w:rPr>
          <w:rFonts w:hint="default"/>
          <w:lang w:val="en-US" w:eastAsia="zh-CN"/>
        </w:rPr>
        <w:t>2021</w:t>
      </w:r>
      <w:r>
        <w:rPr>
          <w:rFonts w:hint="eastAsia"/>
          <w:lang w:val="en-US" w:eastAsia="zh-CN"/>
        </w:rPr>
        <w:t>年</w:t>
      </w:r>
      <w:r>
        <w:rPr>
          <w:rFonts w:hint="default"/>
          <w:lang w:val="en-US" w:eastAsia="zh-CN"/>
        </w:rPr>
        <w:t>6</w:t>
      </w:r>
      <w:r>
        <w:rPr>
          <w:rFonts w:hint="eastAsia"/>
          <w:lang w:val="en-US" w:eastAsia="zh-CN"/>
        </w:rPr>
        <w:t>月，主催其实也后悔没有留下备份，否则他就可以出一部漫画集挣更大的钱了。不过好的一点是人物原型都在，我的小四四玩偶如果以</w:t>
      </w:r>
      <w:r>
        <w:rPr>
          <w:rFonts w:hint="default"/>
          <w:lang w:val="en-US" w:eastAsia="zh-CN"/>
        </w:rPr>
        <w:t>2026</w:t>
      </w:r>
      <w:r>
        <w:rPr>
          <w:rFonts w:hint="eastAsia"/>
          <w:lang w:val="en-US" w:eastAsia="zh-CN"/>
        </w:rPr>
        <w:t>年来算已经有</w:t>
      </w:r>
      <w:r>
        <w:rPr>
          <w:rFonts w:hint="default"/>
          <w:lang w:val="en-US" w:eastAsia="zh-CN"/>
        </w:rPr>
        <w:t>14</w:t>
      </w:r>
      <w:r>
        <w:rPr>
          <w:rFonts w:hint="eastAsia"/>
          <w:lang w:val="en-US" w:eastAsia="zh-CN"/>
        </w:rPr>
        <w:t>年的历史了，小马玩偶也有</w:t>
      </w:r>
      <w:r>
        <w:rPr>
          <w:rFonts w:hint="default"/>
          <w:lang w:val="en-US" w:eastAsia="zh-CN"/>
        </w:rPr>
        <w:t>12</w:t>
      </w:r>
      <w:r>
        <w:rPr>
          <w:rFonts w:hint="eastAsia"/>
          <w:lang w:val="en-US" w:eastAsia="zh-CN"/>
        </w:rPr>
        <w:t>年历史了，都保存相当完好。</w:t>
      </w:r>
    </w:p>
    <w:p w14:paraId="5988DCC7">
      <w:pPr>
        <w:numPr>
          <w:ilvl w:val="0"/>
          <w:numId w:val="0"/>
        </w:numPr>
        <w:jc w:val="left"/>
        <w:rPr>
          <w:rFonts w:hint="eastAsia"/>
          <w:lang w:val="en-US" w:eastAsia="zh-CN"/>
        </w:rPr>
      </w:pPr>
      <w:r>
        <w:rPr>
          <w:rFonts w:hint="default"/>
          <w:lang w:val="en-US" w:eastAsia="zh-CN"/>
        </w:rPr>
        <w:t>pony</w:t>
      </w:r>
      <w:r>
        <w:rPr>
          <w:rFonts w:hint="eastAsia"/>
          <w:lang w:val="en-US" w:eastAsia="zh-CN"/>
        </w:rPr>
        <w:t>社的看板娘</w:t>
      </w:r>
    </w:p>
    <w:p w14:paraId="8F2A90BE">
      <w:pPr>
        <w:numPr>
          <w:ilvl w:val="0"/>
          <w:numId w:val="0"/>
        </w:numPr>
        <w:jc w:val="left"/>
        <w:rPr>
          <w:rFonts w:hint="eastAsia"/>
          <w:lang w:val="en-US" w:eastAsia="zh-CN"/>
        </w:rPr>
      </w:pPr>
      <w:r>
        <w:rPr>
          <w:rFonts w:hint="eastAsia"/>
          <w:lang w:val="en-US" w:eastAsia="zh-CN"/>
        </w:rPr>
        <w:t>姓名</w:t>
      </w:r>
      <w:r>
        <w:rPr>
          <w:rFonts w:hint="default"/>
          <w:lang w:val="en-US" w:eastAsia="zh-CN"/>
        </w:rPr>
        <w:t>:</w:t>
      </w:r>
      <w:r>
        <w:rPr>
          <w:rFonts w:hint="eastAsia"/>
          <w:lang w:val="en-US" w:eastAsia="zh-CN"/>
        </w:rPr>
        <w:t>波利克斯·沃尔希斯</w:t>
      </w:r>
    </w:p>
    <w:p w14:paraId="285B33F8">
      <w:pPr>
        <w:numPr>
          <w:ilvl w:val="0"/>
          <w:numId w:val="0"/>
        </w:numPr>
        <w:jc w:val="left"/>
        <w:rPr>
          <w:rFonts w:hint="default"/>
          <w:lang w:val="en-US" w:eastAsia="zh-CN"/>
        </w:rPr>
      </w:pPr>
      <w:r>
        <w:rPr>
          <w:rFonts w:hint="eastAsia"/>
          <w:lang w:val="en-US" w:eastAsia="zh-CN"/>
        </w:rPr>
        <w:t>英文名</w:t>
      </w:r>
      <w:r>
        <w:rPr>
          <w:rFonts w:hint="default"/>
          <w:lang w:val="en-US" w:eastAsia="zh-CN"/>
        </w:rPr>
        <w:t>:Polix</w:t>
      </w:r>
      <w:r>
        <w:rPr>
          <w:rFonts w:hint="eastAsia"/>
          <w:lang w:val="en-US" w:eastAsia="zh-CN"/>
        </w:rPr>
        <w:t>·</w:t>
      </w:r>
      <w:r>
        <w:rPr>
          <w:rFonts w:hint="default"/>
          <w:lang w:val="en-US" w:eastAsia="zh-CN"/>
        </w:rPr>
        <w:t>Holsis</w:t>
      </w:r>
    </w:p>
    <w:p w14:paraId="97A82358">
      <w:pPr>
        <w:numPr>
          <w:ilvl w:val="0"/>
          <w:numId w:val="0"/>
        </w:numPr>
        <w:jc w:val="left"/>
        <w:rPr>
          <w:rFonts w:hint="eastAsia"/>
          <w:lang w:val="en-US" w:eastAsia="zh-CN"/>
        </w:rPr>
      </w:pPr>
      <w:r>
        <w:rPr>
          <w:rFonts w:hint="eastAsia"/>
          <w:lang w:val="en-US" w:eastAsia="zh-CN"/>
        </w:rPr>
        <w:t>日文名</w:t>
      </w:r>
      <w:r>
        <w:rPr>
          <w:rFonts w:hint="default"/>
          <w:lang w:val="en-US" w:eastAsia="zh-CN"/>
        </w:rPr>
        <w:t>:</w:t>
      </w:r>
      <w:r>
        <w:rPr>
          <w:rFonts w:hint="eastAsia"/>
          <w:lang w:val="en-US" w:eastAsia="zh-CN"/>
        </w:rPr>
        <w:t>ポリクス・ホールシス</w:t>
      </w:r>
    </w:p>
    <w:p w14:paraId="773F478B">
      <w:pPr>
        <w:numPr>
          <w:ilvl w:val="0"/>
          <w:numId w:val="0"/>
        </w:numPr>
        <w:jc w:val="left"/>
        <w:rPr>
          <w:rFonts w:hint="default"/>
          <w:lang w:val="en-US" w:eastAsia="zh-CN"/>
        </w:rPr>
      </w:pPr>
      <w:r>
        <w:rPr>
          <w:rFonts w:hint="eastAsia"/>
          <w:lang w:val="en-US" w:eastAsia="zh-CN"/>
        </w:rPr>
        <w:t>昵称</w:t>
      </w:r>
      <w:r>
        <w:rPr>
          <w:rFonts w:hint="default"/>
          <w:lang w:val="en-US" w:eastAsia="zh-CN"/>
        </w:rPr>
        <w:t>:</w:t>
      </w:r>
      <w:r>
        <w:rPr>
          <w:rFonts w:hint="eastAsia"/>
          <w:lang w:val="en-US" w:eastAsia="zh-CN"/>
        </w:rPr>
        <w:t>波利</w:t>
      </w:r>
      <w:r>
        <w:rPr>
          <w:rFonts w:hint="default"/>
          <w:lang w:val="en-US" w:eastAsia="zh-CN"/>
        </w:rPr>
        <w:t>Polly</w:t>
      </w:r>
    </w:p>
    <w:p w14:paraId="0E3842CC">
      <w:pPr>
        <w:numPr>
          <w:ilvl w:val="0"/>
          <w:numId w:val="0"/>
        </w:numPr>
        <w:jc w:val="left"/>
        <w:rPr>
          <w:rFonts w:hint="default"/>
          <w:lang w:val="en-US" w:eastAsia="zh-CN"/>
        </w:rPr>
      </w:pPr>
      <w:r>
        <w:rPr>
          <w:rFonts w:hint="eastAsia"/>
          <w:lang w:val="en-US" w:eastAsia="zh-CN"/>
        </w:rPr>
        <w:t>种族</w:t>
      </w:r>
      <w:r>
        <w:rPr>
          <w:rFonts w:hint="default"/>
          <w:lang w:val="en-US" w:eastAsia="zh-CN"/>
        </w:rPr>
        <w:t>:</w:t>
      </w:r>
      <w:r>
        <w:rPr>
          <w:rFonts w:hint="eastAsia"/>
          <w:lang w:val="en-US" w:eastAsia="zh-CN"/>
        </w:rPr>
        <w:t>马娘</w:t>
      </w:r>
      <w:r>
        <w:rPr>
          <w:rFonts w:hint="default"/>
          <w:lang w:val="en-US" w:eastAsia="zh-CN"/>
        </w:rPr>
        <w:t>pony</w:t>
      </w:r>
    </w:p>
    <w:p w14:paraId="FE9FAC1F">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38E5DAFD">
      <w:pPr>
        <w:numPr>
          <w:ilvl w:val="0"/>
          <w:numId w:val="0"/>
        </w:numPr>
        <w:jc w:val="left"/>
        <w:rPr>
          <w:rFonts w:hint="eastAsia"/>
          <w:lang w:val="en-US" w:eastAsia="zh-CN"/>
        </w:rPr>
      </w:pPr>
      <w:r>
        <w:rPr>
          <w:rFonts w:hint="eastAsia"/>
          <w:lang w:val="en-US" w:eastAsia="zh-CN"/>
        </w:rPr>
        <w:t>生日</w:t>
      </w:r>
      <w:r>
        <w:rPr>
          <w:rFonts w:hint="default"/>
          <w:lang w:val="en-US" w:eastAsia="zh-CN"/>
        </w:rPr>
        <w:t>:6</w:t>
      </w:r>
      <w:r>
        <w:rPr>
          <w:rFonts w:hint="eastAsia"/>
          <w:lang w:val="en-US" w:eastAsia="zh-CN"/>
        </w:rPr>
        <w:t>月</w:t>
      </w:r>
      <w:r>
        <w:rPr>
          <w:rFonts w:hint="default"/>
          <w:lang w:val="en-US" w:eastAsia="zh-CN"/>
        </w:rPr>
        <w:t>1</w:t>
      </w:r>
      <w:r>
        <w:rPr>
          <w:rFonts w:hint="eastAsia"/>
          <w:lang w:val="en-US" w:eastAsia="zh-CN"/>
        </w:rPr>
        <w:t>日</w:t>
      </w:r>
    </w:p>
    <w:p w14:paraId="1ABC4AA9">
      <w:pPr>
        <w:numPr>
          <w:ilvl w:val="0"/>
          <w:numId w:val="0"/>
        </w:numPr>
        <w:jc w:val="left"/>
        <w:rPr>
          <w:rFonts w:hint="default"/>
          <w:lang w:val="en-US" w:eastAsia="zh-CN"/>
        </w:rPr>
      </w:pPr>
      <w:r>
        <w:rPr>
          <w:rFonts w:hint="eastAsia"/>
          <w:lang w:val="en-US" w:eastAsia="zh-CN"/>
        </w:rPr>
        <w:t>身高</w:t>
      </w:r>
      <w:r>
        <w:rPr>
          <w:rFonts w:hint="default"/>
          <w:lang w:val="en-US" w:eastAsia="zh-CN"/>
        </w:rPr>
        <w:t xml:space="preserve">:168cm  </w:t>
      </w:r>
      <w:r>
        <w:rPr>
          <w:rFonts w:hint="eastAsia"/>
          <w:lang w:val="en-US" w:eastAsia="zh-CN"/>
        </w:rPr>
        <w:t>体重</w:t>
      </w:r>
      <w:r>
        <w:rPr>
          <w:rFonts w:hint="default"/>
          <w:lang w:val="en-US" w:eastAsia="zh-CN"/>
        </w:rPr>
        <w:t>:42kg</w:t>
      </w:r>
      <w:r>
        <w:rPr>
          <w:rFonts w:hint="eastAsia"/>
          <w:lang w:val="en-US" w:eastAsia="zh-CN"/>
        </w:rPr>
        <w:t xml:space="preserve"> 血型</w:t>
      </w:r>
      <w:r>
        <w:rPr>
          <w:rFonts w:hint="default"/>
          <w:lang w:val="en-US" w:eastAsia="zh-CN"/>
        </w:rPr>
        <w:t>:O</w:t>
      </w:r>
      <w:r>
        <w:rPr>
          <w:rFonts w:hint="eastAsia"/>
          <w:lang w:val="en-US" w:eastAsia="zh-CN"/>
        </w:rPr>
        <w:t xml:space="preserve">型 </w:t>
      </w:r>
      <w:r>
        <w:rPr>
          <w:rFonts w:hint="eastAsia"/>
          <w:strike/>
          <w:u w:val="none"/>
          <w:lang w:val="en-US" w:eastAsia="zh-CN"/>
        </w:rPr>
        <w:t>罩杯</w:t>
      </w:r>
      <w:r>
        <w:rPr>
          <w:rFonts w:hint="default"/>
          <w:strike/>
          <w:u w:val="none"/>
          <w:lang w:val="en-US" w:eastAsia="zh-CN"/>
        </w:rPr>
        <w:t>:B</w:t>
      </w:r>
    </w:p>
    <w:p w14:paraId="DCEF435F">
      <w:pPr>
        <w:spacing w:line="240" w:lineRule="auto"/>
        <w:jc w:val="left"/>
      </w:pPr>
      <w:r>
        <w:rPr>
          <w:rFonts w:hint="eastAsia"/>
          <w:lang w:val="en-US" w:eastAsia="zh-CN"/>
        </w:rPr>
        <w:t>外貌</w:t>
      </w:r>
      <w:r>
        <w:rPr>
          <w:rFonts w:hint="default"/>
          <w:lang w:val="en-US" w:eastAsia="zh-CN"/>
        </w:rPr>
        <w:t>:</w:t>
      </w:r>
      <w:r>
        <w:rPr>
          <w:rFonts w:hint="eastAsia"/>
          <w:lang w:val="en-US" w:eastAsia="zh-CN"/>
        </w:rPr>
        <w:t>少女体型，灰白色（银色）长发，有两个马耳朵，淡灰色眼瞳，白暂皮肤，白色蕾丝披肩，有红色蝴蝶结系带，灰色连衣裙，有时佩戴白色手套，白色小腿袜，有是不穿鞋，有时穿白色玛丽珍鞋，拿西洋剑做武器，腰间系有白色布质</w:t>
      </w:r>
    </w:p>
    <w:p w14:paraId="F3E0D261">
      <w:pPr>
        <w:numPr>
          <w:ilvl w:val="0"/>
          <w:numId w:val="0"/>
        </w:numPr>
        <w:jc w:val="left"/>
        <w:rPr>
          <w:rFonts w:hint="eastAsia"/>
          <w:lang w:val="en-US" w:eastAsia="zh-CN"/>
        </w:rPr>
      </w:pPr>
      <w:r>
        <w:rPr>
          <w:rFonts w:hint="eastAsia"/>
          <w:lang w:val="en-US" w:eastAsia="zh-CN"/>
        </w:rPr>
        <w:t>腰带，身后系有白色大蝴蝶结，以及一条长长的油亮灰白色尾巴</w:t>
      </w:r>
    </w:p>
    <w:p w14:paraId="779CC9A3">
      <w:pPr>
        <w:numPr>
          <w:ilvl w:val="0"/>
          <w:numId w:val="0"/>
        </w:numPr>
        <w:jc w:val="left"/>
        <w:rPr>
          <w:rFonts w:hint="eastAsia"/>
          <w:lang w:val="en-US" w:eastAsia="zh-CN"/>
        </w:rPr>
      </w:pPr>
      <w:r>
        <w:rPr>
          <w:rFonts w:hint="eastAsia"/>
          <w:lang w:eastAsia="zh-CN"/>
        </w:rPr>
        <w:t>性格</w:t>
      </w:r>
      <w:r>
        <w:rPr>
          <w:rFonts w:hint="default"/>
          <w:lang w:val="en-US" w:eastAsia="zh-CN"/>
        </w:rPr>
        <w:t>:</w:t>
      </w:r>
      <w:r>
        <w:rPr>
          <w:rFonts w:hint="eastAsia"/>
          <w:lang w:val="en-US" w:eastAsia="zh-CN"/>
        </w:rPr>
        <w:t>不爱说话，清冷的女孩，但是如果你有问题要问她，她却很乐意为你解答，不过她总是固守规矩，不懂得灵活变通，总是固执地执行上司的命令，对上级也是绝对的忠诚，有时她为了完成任务，甚至舍得牺牲或伤害自己的队友。</w:t>
      </w:r>
    </w:p>
    <w:p w14:paraId="25E5EAF3">
      <w:pPr>
        <w:numPr>
          <w:ilvl w:val="0"/>
          <w:numId w:val="0"/>
        </w:numPr>
        <w:jc w:val="left"/>
        <w:rPr>
          <w:rFonts w:hint="eastAsia"/>
          <w:lang w:val="en-US" w:eastAsia="zh-CN"/>
        </w:rPr>
      </w:pPr>
      <w:r>
        <w:rPr>
          <w:rFonts w:hint="eastAsia"/>
          <w:lang w:val="en-US" w:eastAsia="zh-CN"/>
        </w:rPr>
        <w:t>爱吃的食物</w:t>
      </w:r>
      <w:r>
        <w:rPr>
          <w:rFonts w:hint="default"/>
          <w:lang w:val="en-US" w:eastAsia="zh-CN"/>
        </w:rPr>
        <w:t>:</w:t>
      </w:r>
      <w:r>
        <w:rPr>
          <w:rFonts w:hint="eastAsia"/>
          <w:lang w:val="en-US" w:eastAsia="zh-CN"/>
        </w:rPr>
        <w:t>素食，且只吃素食，不过也能沾点荤腥，如果有日料那更不错，不过如果说吃饭是上级的命令，无论给她提供的是什么食物（何等不喜欢，何等难吃，甚至不是食物的东西），她都会吃的一干二净。</w:t>
      </w:r>
    </w:p>
    <w:p w14:paraId="A378536B">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没有任何特殊能力</w:t>
      </w:r>
    </w:p>
    <w:p w14:paraId="6E296FA4">
      <w:pPr>
        <w:numPr>
          <w:ilvl w:val="0"/>
          <w:numId w:val="0"/>
        </w:numPr>
        <w:jc w:val="left"/>
        <w:rPr>
          <w:rFonts w:hint="eastAsia"/>
          <w:lang w:val="en-US" w:eastAsia="zh-CN"/>
        </w:rPr>
      </w:pPr>
      <w:r>
        <w:rPr>
          <w:rFonts w:hint="eastAsia"/>
          <w:lang w:val="en-US" w:eastAsia="zh-CN"/>
        </w:rPr>
        <w:t>爱喝的饮品</w:t>
      </w:r>
      <w:r>
        <w:rPr>
          <w:rFonts w:hint="default"/>
          <w:lang w:val="en-US" w:eastAsia="zh-CN"/>
        </w:rPr>
        <w:t>:</w:t>
      </w:r>
      <w:r>
        <w:rPr>
          <w:rFonts w:hint="eastAsia"/>
          <w:lang w:val="en-US" w:eastAsia="zh-CN"/>
        </w:rPr>
        <w:t>酒水，不过她很少喝酒，也很少喝饮料</w:t>
      </w:r>
    </w:p>
    <w:p w14:paraId="C9573B95">
      <w:pPr>
        <w:numPr>
          <w:ilvl w:val="0"/>
          <w:numId w:val="0"/>
        </w:numPr>
        <w:jc w:val="left"/>
        <w:rPr>
          <w:rFonts w:hint="eastAsia"/>
          <w:lang w:val="en-US" w:eastAsia="zh-CN"/>
        </w:rPr>
      </w:pPr>
      <w:r>
        <w:rPr>
          <w:rFonts w:hint="eastAsia"/>
          <w:lang w:eastAsia="zh-CN"/>
        </w:rPr>
        <w:t>平时爱干的事情</w:t>
      </w:r>
      <w:r>
        <w:rPr>
          <w:rFonts w:hint="default"/>
          <w:lang w:val="en-US" w:eastAsia="zh-CN"/>
        </w:rPr>
        <w:t>:</w:t>
      </w:r>
      <w:r>
        <w:rPr>
          <w:rFonts w:hint="eastAsia"/>
          <w:lang w:val="en-US" w:eastAsia="zh-CN"/>
        </w:rPr>
        <w:t>如果没有上级的指令，她通常会去练剑，射击，或者跑步，实在闲暇时会独自看书，或品鉴下午茶</w:t>
      </w:r>
    </w:p>
    <w:p w14:paraId="E7D787B8">
      <w:pPr>
        <w:numPr>
          <w:ilvl w:val="0"/>
          <w:numId w:val="0"/>
        </w:numPr>
        <w:jc w:val="left"/>
        <w:rPr>
          <w:rFonts w:hint="eastAsia"/>
          <w:lang w:val="en-US" w:eastAsia="zh-CN"/>
        </w:rPr>
      </w:pPr>
      <w:r>
        <w:rPr>
          <w:rFonts w:hint="eastAsia"/>
          <w:lang w:val="en-US" w:eastAsia="zh-CN"/>
        </w:rPr>
        <w:t>讨厌的东西</w:t>
      </w:r>
      <w:r>
        <w:rPr>
          <w:rFonts w:hint="default"/>
          <w:lang w:val="en-US" w:eastAsia="zh-CN"/>
        </w:rPr>
        <w:t>:</w:t>
      </w:r>
      <w:r>
        <w:rPr>
          <w:rFonts w:hint="eastAsia"/>
          <w:lang w:val="en-US" w:eastAsia="zh-CN"/>
        </w:rPr>
        <w:t>上级的敌人，她认为没有骨气幼稚的人，擅自挑衅激怒她的人，</w:t>
      </w:r>
      <w:r>
        <w:rPr>
          <w:rFonts w:hint="eastAsia"/>
          <w:strike/>
          <w:lang w:val="en-US" w:eastAsia="zh-CN"/>
        </w:rPr>
        <w:t>纳豆拌芥末</w:t>
      </w:r>
    </w:p>
    <w:p w14:paraId="0C106986">
      <w:pPr>
        <w:numPr>
          <w:ilvl w:val="0"/>
          <w:numId w:val="0"/>
        </w:numPr>
        <w:jc w:val="left"/>
        <w:rPr>
          <w:rFonts w:hint="default"/>
          <w:lang w:val="en-US" w:eastAsia="zh-CN"/>
        </w:rPr>
      </w:pPr>
      <w:r>
        <w:rPr>
          <w:rFonts w:hint="eastAsia"/>
          <w:lang w:val="en-US" w:eastAsia="zh-CN"/>
        </w:rPr>
        <w:t>机能面板数值</w:t>
      </w:r>
      <w:r>
        <w:rPr>
          <w:rFonts w:hint="default"/>
          <w:lang w:val="en-US" w:eastAsia="zh-CN"/>
        </w:rPr>
        <w:t xml:space="preserve">: </w:t>
      </w:r>
      <w:r>
        <w:rPr>
          <w:rFonts w:hint="eastAsia"/>
          <w:lang w:val="en-US" w:eastAsia="zh-CN"/>
        </w:rPr>
        <w:t>力量</w:t>
      </w:r>
      <w:r>
        <w:rPr>
          <w:rFonts w:hint="default"/>
          <w:lang w:val="en-US" w:eastAsia="zh-CN"/>
        </w:rPr>
        <w:t xml:space="preserve">A </w:t>
      </w:r>
      <w:r>
        <w:rPr>
          <w:rFonts w:hint="eastAsia"/>
          <w:lang w:val="en-US" w:eastAsia="zh-CN"/>
        </w:rPr>
        <w:t>敏捷</w:t>
      </w:r>
      <w:r>
        <w:rPr>
          <w:rFonts w:hint="default"/>
          <w:lang w:val="en-US" w:eastAsia="zh-CN"/>
        </w:rPr>
        <w:t>A</w:t>
      </w:r>
      <w:r>
        <w:rPr>
          <w:rFonts w:hint="eastAsia"/>
          <w:lang w:val="en-US" w:eastAsia="zh-CN"/>
        </w:rPr>
        <w:t>爆发力</w:t>
      </w:r>
      <w:r>
        <w:rPr>
          <w:rFonts w:hint="default"/>
          <w:lang w:val="en-US" w:eastAsia="zh-CN"/>
        </w:rPr>
        <w:t>C</w:t>
      </w:r>
      <w:r>
        <w:rPr>
          <w:rFonts w:hint="eastAsia"/>
          <w:lang w:val="en-US" w:eastAsia="zh-CN"/>
        </w:rPr>
        <w:t>攻击距离</w:t>
      </w:r>
      <w:r>
        <w:rPr>
          <w:rFonts w:hint="default"/>
          <w:lang w:val="en-US" w:eastAsia="zh-CN"/>
        </w:rPr>
        <w:t>D</w:t>
      </w:r>
      <w:r>
        <w:rPr>
          <w:rFonts w:hint="eastAsia"/>
          <w:lang w:val="en-US" w:eastAsia="zh-CN"/>
        </w:rPr>
        <w:t>感知力</w:t>
      </w:r>
      <w:r>
        <w:rPr>
          <w:rFonts w:hint="default"/>
          <w:lang w:val="en-US" w:eastAsia="zh-CN"/>
        </w:rPr>
        <w:t xml:space="preserve">B </w:t>
      </w:r>
      <w:r>
        <w:rPr>
          <w:rFonts w:hint="eastAsia"/>
          <w:lang w:val="en-US" w:eastAsia="zh-CN"/>
        </w:rPr>
        <w:t>精神力</w:t>
      </w:r>
      <w:r>
        <w:rPr>
          <w:rFonts w:hint="default"/>
          <w:lang w:val="en-US" w:eastAsia="zh-CN"/>
        </w:rPr>
        <w:t>E</w:t>
      </w:r>
      <w:r>
        <w:rPr>
          <w:rFonts w:hint="eastAsia"/>
          <w:lang w:val="en-US" w:eastAsia="zh-CN"/>
        </w:rPr>
        <w:t>耐力</w:t>
      </w:r>
      <w:r>
        <w:rPr>
          <w:rFonts w:hint="default"/>
          <w:lang w:val="en-US" w:eastAsia="zh-CN"/>
        </w:rPr>
        <w:t>A</w:t>
      </w:r>
    </w:p>
    <w:p w14:paraId="0B761166">
      <w:pPr>
        <w:numPr>
          <w:ilvl w:val="0"/>
          <w:numId w:val="0"/>
        </w:numPr>
        <w:jc w:val="left"/>
        <w:rPr>
          <w:rFonts w:hint="eastAsia"/>
          <w:lang w:val="en-US" w:eastAsia="zh-CN"/>
        </w:rPr>
      </w:pPr>
      <w:r>
        <w:rPr>
          <w:rFonts w:hint="eastAsia"/>
          <w:lang w:val="en-US" w:eastAsia="zh-CN"/>
        </w:rPr>
        <w:t>机能面板数值</w:t>
      </w:r>
    </w:p>
    <w:p w14:paraId="E2E79D5D">
      <w:pPr>
        <w:numPr>
          <w:ilvl w:val="0"/>
          <w:numId w:val="0"/>
        </w:numPr>
        <w:jc w:val="left"/>
        <w:rPr>
          <w:rFonts w:hint="eastAsia"/>
          <w:lang w:val="en-US" w:eastAsia="zh-CN"/>
        </w:rPr>
      </w:pPr>
      <w:r>
        <w:rPr>
          <w:rFonts w:hint="eastAsia"/>
          <w:lang w:val="en-US" w:eastAsia="zh-CN"/>
        </w:rPr>
        <w:t>机能面板数值是对角色各方面属性的粗略估计，由低到高分为</w:t>
      </w:r>
      <w:r>
        <w:rPr>
          <w:rFonts w:hint="default"/>
          <w:lang w:val="en-US" w:eastAsia="zh-CN"/>
        </w:rPr>
        <w:t>E-</w:t>
      </w:r>
      <w:r>
        <w:rPr>
          <w:rFonts w:hint="eastAsia"/>
          <w:lang w:val="en-US" w:eastAsia="zh-CN"/>
        </w:rPr>
        <w:t>，</w:t>
      </w:r>
      <w:r>
        <w:rPr>
          <w:rFonts w:hint="default"/>
          <w:lang w:val="en-US" w:eastAsia="zh-CN"/>
        </w:rPr>
        <w:t>E</w:t>
      </w:r>
      <w:r>
        <w:rPr>
          <w:rFonts w:hint="eastAsia"/>
          <w:lang w:val="en-US" w:eastAsia="zh-CN"/>
        </w:rPr>
        <w:t>，</w:t>
      </w:r>
      <w:r>
        <w:rPr>
          <w:rFonts w:hint="default"/>
          <w:lang w:val="en-US" w:eastAsia="zh-CN"/>
        </w:rPr>
        <w:t>D</w:t>
      </w:r>
      <w:r>
        <w:rPr>
          <w:rFonts w:hint="eastAsia"/>
          <w:lang w:val="en-US" w:eastAsia="zh-CN"/>
        </w:rPr>
        <w:t>，</w:t>
      </w:r>
      <w:r>
        <w:rPr>
          <w:rFonts w:hint="default"/>
          <w:lang w:val="en-US" w:eastAsia="zh-CN"/>
        </w:rPr>
        <w:t>C</w:t>
      </w:r>
      <w:r>
        <w:rPr>
          <w:rFonts w:hint="eastAsia"/>
          <w:lang w:val="en-US" w:eastAsia="zh-CN"/>
        </w:rPr>
        <w:t>，</w:t>
      </w:r>
      <w:r>
        <w:rPr>
          <w:rFonts w:hint="default"/>
          <w:lang w:val="en-US" w:eastAsia="zh-CN"/>
        </w:rPr>
        <w:t>B</w:t>
      </w:r>
      <w:r>
        <w:rPr>
          <w:rFonts w:hint="eastAsia"/>
          <w:lang w:val="en-US" w:eastAsia="zh-CN"/>
        </w:rPr>
        <w:t>，</w:t>
      </w:r>
      <w:r>
        <w:rPr>
          <w:rFonts w:hint="default"/>
          <w:lang w:val="en-US" w:eastAsia="zh-CN"/>
        </w:rPr>
        <w:t>A</w:t>
      </w:r>
      <w:r>
        <w:rPr>
          <w:rFonts w:hint="eastAsia"/>
          <w:lang w:val="en-US" w:eastAsia="zh-CN"/>
        </w:rPr>
        <w:t>，</w:t>
      </w:r>
      <w:r>
        <w:rPr>
          <w:rFonts w:hint="default"/>
          <w:lang w:val="en-US" w:eastAsia="zh-CN"/>
        </w:rPr>
        <w:t>A+</w:t>
      </w:r>
      <w:r>
        <w:rPr>
          <w:rFonts w:hint="eastAsia"/>
          <w:lang w:val="en-US" w:eastAsia="zh-CN"/>
        </w:rPr>
        <w:t>，</w:t>
      </w:r>
      <w:r>
        <w:rPr>
          <w:rFonts w:hint="default"/>
          <w:lang w:val="en-US" w:eastAsia="zh-CN"/>
        </w:rPr>
        <w:t>S</w:t>
      </w:r>
      <w:r>
        <w:rPr>
          <w:rFonts w:hint="eastAsia"/>
          <w:lang w:val="en-US" w:eastAsia="zh-CN"/>
        </w:rPr>
        <w:t>，</w:t>
      </w:r>
      <w:r>
        <w:rPr>
          <w:rFonts w:hint="default"/>
          <w:lang w:val="en-US" w:eastAsia="zh-CN"/>
        </w:rPr>
        <w:t>S+</w:t>
      </w:r>
      <w:r>
        <w:rPr>
          <w:rFonts w:hint="eastAsia"/>
          <w:lang w:val="en-US" w:eastAsia="zh-CN"/>
        </w:rPr>
        <w:t>这几个等级。力量是指自身一拳的重量，以能一拳</w:t>
      </w:r>
      <w:r>
        <w:rPr>
          <w:rFonts w:hint="default"/>
          <w:lang w:val="en-US" w:eastAsia="zh-CN"/>
        </w:rPr>
        <w:t>3000</w:t>
      </w:r>
      <w:r>
        <w:rPr>
          <w:rFonts w:hint="eastAsia"/>
          <w:lang w:val="en-US" w:eastAsia="zh-CN"/>
        </w:rPr>
        <w:t>～</w:t>
      </w:r>
      <w:r>
        <w:rPr>
          <w:rFonts w:hint="default"/>
          <w:lang w:val="en-US" w:eastAsia="zh-CN"/>
        </w:rPr>
        <w:t>4000N</w:t>
      </w:r>
      <w:r>
        <w:rPr>
          <w:rFonts w:hint="eastAsia"/>
          <w:lang w:val="en-US" w:eastAsia="zh-CN"/>
        </w:rPr>
        <w:t>为</w:t>
      </w:r>
      <w:r>
        <w:rPr>
          <w:rFonts w:hint="default"/>
          <w:lang w:val="en-US" w:eastAsia="zh-CN"/>
        </w:rPr>
        <w:t>A</w:t>
      </w:r>
      <w:r>
        <w:rPr>
          <w:rFonts w:hint="eastAsia"/>
          <w:lang w:val="en-US" w:eastAsia="zh-CN"/>
        </w:rPr>
        <w:t>的标准，</w:t>
      </w:r>
      <w:r>
        <w:rPr>
          <w:rFonts w:hint="default"/>
          <w:lang w:val="en-US" w:eastAsia="zh-CN"/>
        </w:rPr>
        <w:t>A+</w:t>
      </w:r>
      <w:r>
        <w:rPr>
          <w:rFonts w:hint="eastAsia"/>
          <w:lang w:val="en-US" w:eastAsia="zh-CN"/>
        </w:rPr>
        <w:t>是</w:t>
      </w:r>
      <w:r>
        <w:rPr>
          <w:rFonts w:hint="default"/>
          <w:lang w:val="en-US" w:eastAsia="zh-CN"/>
        </w:rPr>
        <w:t>A</w:t>
      </w:r>
      <w:r>
        <w:rPr>
          <w:rFonts w:hint="eastAsia"/>
          <w:lang w:val="en-US" w:eastAsia="zh-CN"/>
        </w:rPr>
        <w:t>的</w:t>
      </w:r>
      <w:r>
        <w:rPr>
          <w:rFonts w:hint="default"/>
          <w:lang w:val="en-US" w:eastAsia="zh-CN"/>
        </w:rPr>
        <w:t>10</w:t>
      </w:r>
      <w:r>
        <w:rPr>
          <w:rFonts w:hint="eastAsia"/>
          <w:lang w:val="en-US" w:eastAsia="zh-CN"/>
        </w:rPr>
        <w:t>倍，</w:t>
      </w:r>
      <w:r>
        <w:rPr>
          <w:rFonts w:hint="default"/>
          <w:lang w:val="en-US" w:eastAsia="zh-CN"/>
        </w:rPr>
        <w:t>S</w:t>
      </w:r>
      <w:r>
        <w:rPr>
          <w:rFonts w:hint="eastAsia"/>
          <w:lang w:val="en-US" w:eastAsia="zh-CN"/>
        </w:rPr>
        <w:t>是</w:t>
      </w:r>
      <w:r>
        <w:rPr>
          <w:rFonts w:hint="default"/>
          <w:lang w:val="en-US" w:eastAsia="zh-CN"/>
        </w:rPr>
        <w:t>A+</w:t>
      </w:r>
      <w:r>
        <w:rPr>
          <w:rFonts w:hint="eastAsia"/>
          <w:lang w:val="en-US" w:eastAsia="zh-CN"/>
        </w:rPr>
        <w:t>的</w:t>
      </w:r>
      <w:r>
        <w:rPr>
          <w:rFonts w:hint="default"/>
          <w:lang w:val="en-US" w:eastAsia="zh-CN"/>
        </w:rPr>
        <w:t>10</w:t>
      </w:r>
      <w:r>
        <w:rPr>
          <w:rFonts w:hint="eastAsia"/>
          <w:lang w:val="en-US" w:eastAsia="zh-CN"/>
        </w:rPr>
        <w:t>倍，等级</w:t>
      </w:r>
      <w:r>
        <w:rPr>
          <w:rFonts w:hint="default"/>
          <w:lang w:val="en-US" w:eastAsia="zh-CN"/>
        </w:rPr>
        <w:t>C</w:t>
      </w:r>
      <w:r>
        <w:rPr>
          <w:rFonts w:hint="eastAsia"/>
          <w:lang w:val="en-US" w:eastAsia="zh-CN"/>
        </w:rPr>
        <w:t>～</w:t>
      </w:r>
      <w:r>
        <w:rPr>
          <w:rFonts w:hint="default"/>
          <w:lang w:val="en-US" w:eastAsia="zh-CN"/>
        </w:rPr>
        <w:t>D</w:t>
      </w:r>
      <w:r>
        <w:rPr>
          <w:rFonts w:hint="eastAsia"/>
          <w:lang w:val="en-US" w:eastAsia="zh-CN"/>
        </w:rPr>
        <w:t>大约是正常成年人类男性（</w:t>
      </w:r>
      <w:r>
        <w:rPr>
          <w:rFonts w:hint="default"/>
          <w:lang w:val="en-US" w:eastAsia="zh-CN"/>
        </w:rPr>
        <w:t>900</w:t>
      </w:r>
      <w:r>
        <w:rPr>
          <w:rFonts w:hint="eastAsia"/>
          <w:lang w:val="en-US" w:eastAsia="zh-CN"/>
        </w:rPr>
        <w:t>～</w:t>
      </w:r>
      <w:r>
        <w:rPr>
          <w:rFonts w:hint="default"/>
          <w:lang w:val="en-US" w:eastAsia="zh-CN"/>
        </w:rPr>
        <w:t>1200N</w:t>
      </w:r>
      <w:r>
        <w:rPr>
          <w:rFonts w:hint="eastAsia"/>
          <w:lang w:val="en-US" w:eastAsia="zh-CN"/>
        </w:rPr>
        <w:t>）的水准，</w:t>
      </w:r>
      <w:r>
        <w:rPr>
          <w:rFonts w:hint="default"/>
          <w:lang w:val="en-US" w:eastAsia="zh-CN"/>
        </w:rPr>
        <w:t>B</w:t>
      </w:r>
      <w:r>
        <w:rPr>
          <w:rFonts w:hint="eastAsia"/>
          <w:lang w:val="en-US" w:eastAsia="zh-CN"/>
        </w:rPr>
        <w:t>大约在</w:t>
      </w:r>
      <w:r>
        <w:rPr>
          <w:rFonts w:hint="default"/>
          <w:lang w:val="en-US" w:eastAsia="zh-CN"/>
        </w:rPr>
        <w:t>2000N</w:t>
      </w:r>
      <w:r>
        <w:rPr>
          <w:rFonts w:hint="eastAsia"/>
          <w:lang w:val="en-US" w:eastAsia="zh-CN"/>
        </w:rPr>
        <w:t>左右，</w:t>
      </w:r>
      <w:r>
        <w:rPr>
          <w:rFonts w:hint="default"/>
          <w:lang w:val="en-US" w:eastAsia="zh-CN"/>
        </w:rPr>
        <w:t>E</w:t>
      </w:r>
      <w:r>
        <w:rPr>
          <w:rFonts w:hint="eastAsia"/>
          <w:lang w:val="en-US" w:eastAsia="zh-CN"/>
        </w:rPr>
        <w:t>在</w:t>
      </w:r>
      <w:r>
        <w:rPr>
          <w:rFonts w:hint="default"/>
          <w:lang w:val="en-US" w:eastAsia="zh-CN"/>
        </w:rPr>
        <w:t>400N</w:t>
      </w:r>
      <w:r>
        <w:rPr>
          <w:rFonts w:hint="eastAsia"/>
          <w:lang w:val="en-US" w:eastAsia="zh-CN"/>
        </w:rPr>
        <w:t>以上，</w:t>
      </w:r>
      <w:r>
        <w:rPr>
          <w:rFonts w:hint="default"/>
          <w:lang w:val="en-US" w:eastAsia="zh-CN"/>
        </w:rPr>
        <w:t>E-</w:t>
      </w:r>
      <w:r>
        <w:rPr>
          <w:rFonts w:hint="eastAsia"/>
          <w:lang w:val="en-US" w:eastAsia="zh-CN"/>
        </w:rPr>
        <w:t>是</w:t>
      </w:r>
      <w:r>
        <w:rPr>
          <w:rFonts w:hint="default"/>
          <w:lang w:val="en-US" w:eastAsia="zh-CN"/>
        </w:rPr>
        <w:t>400N</w:t>
      </w:r>
      <w:r>
        <w:rPr>
          <w:rFonts w:hint="eastAsia"/>
          <w:lang w:val="en-US" w:eastAsia="zh-CN"/>
        </w:rPr>
        <w:t>以下。敏捷是指自身最大移动速度及自身动作的迅捷程度（包括反应力），以</w:t>
      </w:r>
      <w:r>
        <w:rPr>
          <w:rFonts w:hint="default"/>
          <w:lang w:val="en-US" w:eastAsia="zh-CN"/>
        </w:rPr>
        <w:t>360km/h</w:t>
      </w:r>
      <w:r>
        <w:rPr>
          <w:rFonts w:hint="eastAsia"/>
          <w:lang w:val="en-US" w:eastAsia="zh-CN"/>
        </w:rPr>
        <w:t>的速度为</w:t>
      </w:r>
      <w:r>
        <w:rPr>
          <w:rFonts w:hint="default"/>
          <w:lang w:val="en-US" w:eastAsia="zh-CN"/>
        </w:rPr>
        <w:t>A</w:t>
      </w:r>
      <w:r>
        <w:rPr>
          <w:rFonts w:hint="eastAsia"/>
          <w:lang w:val="en-US" w:eastAsia="zh-CN"/>
        </w:rPr>
        <w:t>的标准，敏捷的</w:t>
      </w:r>
      <w:r>
        <w:rPr>
          <w:rFonts w:hint="default"/>
          <w:lang w:val="en-US" w:eastAsia="zh-CN"/>
        </w:rPr>
        <w:t>S+</w:t>
      </w:r>
      <w:r>
        <w:rPr>
          <w:rFonts w:hint="eastAsia"/>
          <w:lang w:val="en-US" w:eastAsia="zh-CN"/>
        </w:rPr>
        <w:t>级别为亚光速运动，</w:t>
      </w:r>
      <w:r>
        <w:rPr>
          <w:rFonts w:hint="default"/>
          <w:lang w:val="en-US" w:eastAsia="zh-CN"/>
        </w:rPr>
        <w:t>A</w:t>
      </w:r>
      <w:r>
        <w:rPr>
          <w:rFonts w:hint="eastAsia"/>
          <w:lang w:val="en-US" w:eastAsia="zh-CN"/>
        </w:rPr>
        <w:t>级是</w:t>
      </w:r>
      <w:r>
        <w:rPr>
          <w:rFonts w:hint="default"/>
          <w:lang w:val="en-US" w:eastAsia="zh-CN"/>
        </w:rPr>
        <w:t>3600km/h</w:t>
      </w:r>
      <w:r>
        <w:rPr>
          <w:rFonts w:hint="eastAsia"/>
          <w:lang w:val="en-US" w:eastAsia="zh-CN"/>
        </w:rPr>
        <w:t>，</w:t>
      </w:r>
      <w:r>
        <w:rPr>
          <w:rFonts w:hint="default"/>
          <w:lang w:val="en-US" w:eastAsia="zh-CN"/>
        </w:rPr>
        <w:t>S</w:t>
      </w:r>
      <w:r>
        <w:rPr>
          <w:rFonts w:hint="eastAsia"/>
          <w:lang w:val="en-US" w:eastAsia="zh-CN"/>
        </w:rPr>
        <w:t>级是</w:t>
      </w:r>
      <w:r>
        <w:rPr>
          <w:rFonts w:hint="default"/>
          <w:lang w:val="en-US" w:eastAsia="zh-CN"/>
        </w:rPr>
        <w:t>36000km/h</w:t>
      </w:r>
      <w:r>
        <w:rPr>
          <w:rFonts w:hint="eastAsia"/>
          <w:lang w:val="en-US" w:eastAsia="zh-CN"/>
        </w:rPr>
        <w:t>，</w:t>
      </w:r>
      <w:r>
        <w:rPr>
          <w:rFonts w:hint="default"/>
          <w:lang w:val="en-US" w:eastAsia="zh-CN"/>
        </w:rPr>
        <w:t>B</w:t>
      </w:r>
      <w:r>
        <w:rPr>
          <w:rFonts w:hint="eastAsia"/>
          <w:lang w:val="en-US" w:eastAsia="zh-CN"/>
        </w:rPr>
        <w:t>级是</w:t>
      </w:r>
      <w:r>
        <w:rPr>
          <w:rFonts w:hint="default"/>
          <w:lang w:val="en-US" w:eastAsia="zh-CN"/>
        </w:rPr>
        <w:t>160km/h</w:t>
      </w:r>
      <w:r>
        <w:rPr>
          <w:rFonts w:hint="eastAsia"/>
          <w:lang w:val="en-US" w:eastAsia="zh-CN"/>
        </w:rPr>
        <w:t>以上，</w:t>
      </w:r>
      <w:r>
        <w:rPr>
          <w:rFonts w:hint="default"/>
          <w:lang w:val="en-US" w:eastAsia="zh-CN"/>
        </w:rPr>
        <w:t>C</w:t>
      </w:r>
      <w:r>
        <w:rPr>
          <w:rFonts w:hint="eastAsia"/>
          <w:lang w:val="en-US" w:eastAsia="zh-CN"/>
        </w:rPr>
        <w:t>级</w:t>
      </w:r>
      <w:r>
        <w:rPr>
          <w:rFonts w:hint="default"/>
          <w:lang w:val="en-US" w:eastAsia="zh-CN"/>
        </w:rPr>
        <w:t>72km/h</w:t>
      </w:r>
      <w:r>
        <w:rPr>
          <w:rFonts w:hint="eastAsia"/>
          <w:lang w:val="en-US" w:eastAsia="zh-CN"/>
        </w:rPr>
        <w:t>以上，</w:t>
      </w:r>
      <w:r>
        <w:rPr>
          <w:rFonts w:hint="default"/>
          <w:lang w:val="en-US" w:eastAsia="zh-CN"/>
        </w:rPr>
        <w:t>D</w:t>
      </w:r>
      <w:r>
        <w:rPr>
          <w:rFonts w:hint="eastAsia"/>
          <w:lang w:val="en-US" w:eastAsia="zh-CN"/>
        </w:rPr>
        <w:t>级</w:t>
      </w:r>
      <w:r>
        <w:rPr>
          <w:rFonts w:hint="default"/>
          <w:lang w:val="en-US" w:eastAsia="zh-CN"/>
        </w:rPr>
        <w:t>36km/h</w:t>
      </w:r>
      <w:r>
        <w:rPr>
          <w:rFonts w:hint="eastAsia"/>
          <w:lang w:val="en-US" w:eastAsia="zh-CN"/>
        </w:rPr>
        <w:t>以上，</w:t>
      </w:r>
      <w:r>
        <w:rPr>
          <w:rFonts w:hint="default"/>
          <w:lang w:val="en-US" w:eastAsia="zh-CN"/>
        </w:rPr>
        <w:t>E</w:t>
      </w:r>
      <w:r>
        <w:rPr>
          <w:rFonts w:hint="eastAsia"/>
          <w:lang w:val="en-US" w:eastAsia="zh-CN"/>
        </w:rPr>
        <w:t>级行进速度要么是在</w:t>
      </w:r>
      <w:r>
        <w:rPr>
          <w:rFonts w:hint="default"/>
          <w:lang w:val="en-US" w:eastAsia="zh-CN"/>
        </w:rPr>
        <w:t>36km/h</w:t>
      </w:r>
      <w:r>
        <w:rPr>
          <w:rFonts w:hint="eastAsia"/>
          <w:lang w:val="en-US" w:eastAsia="zh-CN"/>
        </w:rPr>
        <w:t>一下，要么根本无法移动，爆发力是指自身在困境中的情况下，自身力量，敏捷和感知力的提升等级情况，</w:t>
      </w:r>
      <w:r>
        <w:rPr>
          <w:rFonts w:hint="default"/>
          <w:lang w:val="en-US" w:eastAsia="zh-CN"/>
        </w:rPr>
        <w:t>E</w:t>
      </w:r>
      <w:r>
        <w:rPr>
          <w:rFonts w:hint="eastAsia"/>
          <w:lang w:val="en-US" w:eastAsia="zh-CN"/>
        </w:rPr>
        <w:t>级代表没有爆发力，</w:t>
      </w:r>
      <w:r>
        <w:rPr>
          <w:rFonts w:hint="default"/>
          <w:lang w:val="en-US" w:eastAsia="zh-CN"/>
        </w:rPr>
        <w:t>D</w:t>
      </w:r>
      <w:r>
        <w:rPr>
          <w:rFonts w:hint="eastAsia"/>
          <w:lang w:val="en-US" w:eastAsia="zh-CN"/>
        </w:rPr>
        <w:t>级提升大约</w:t>
      </w:r>
      <w:r>
        <w:rPr>
          <w:rFonts w:hint="default"/>
          <w:lang w:val="en-US" w:eastAsia="zh-CN"/>
        </w:rPr>
        <w:t>1.1</w:t>
      </w:r>
      <w:r>
        <w:rPr>
          <w:rFonts w:hint="eastAsia"/>
          <w:lang w:val="en-US" w:eastAsia="zh-CN"/>
        </w:rPr>
        <w:t>倍，</w:t>
      </w:r>
      <w:r>
        <w:rPr>
          <w:rFonts w:hint="default"/>
          <w:lang w:val="en-US" w:eastAsia="zh-CN"/>
        </w:rPr>
        <w:t>C</w:t>
      </w:r>
      <w:r>
        <w:rPr>
          <w:rFonts w:hint="eastAsia"/>
          <w:lang w:val="en-US" w:eastAsia="zh-CN"/>
        </w:rPr>
        <w:t>级三个条件均提升</w:t>
      </w:r>
      <w:r>
        <w:rPr>
          <w:rFonts w:hint="default"/>
          <w:lang w:val="en-US" w:eastAsia="zh-CN"/>
        </w:rPr>
        <w:t>1.5</w:t>
      </w:r>
      <w:r>
        <w:rPr>
          <w:rFonts w:hint="eastAsia"/>
          <w:lang w:val="en-US" w:eastAsia="zh-CN"/>
        </w:rPr>
        <w:t>倍，</w:t>
      </w:r>
      <w:r>
        <w:rPr>
          <w:rFonts w:hint="default"/>
          <w:lang w:val="en-US" w:eastAsia="zh-CN"/>
        </w:rPr>
        <w:t>B</w:t>
      </w:r>
      <w:r>
        <w:rPr>
          <w:rFonts w:hint="eastAsia"/>
          <w:lang w:val="en-US" w:eastAsia="zh-CN"/>
        </w:rPr>
        <w:t>级可以均提升两倍，</w:t>
      </w:r>
      <w:r>
        <w:rPr>
          <w:rFonts w:hint="default"/>
          <w:lang w:val="en-US" w:eastAsia="zh-CN"/>
        </w:rPr>
        <w:t>A</w:t>
      </w:r>
      <w:r>
        <w:rPr>
          <w:rFonts w:hint="eastAsia"/>
          <w:lang w:val="en-US" w:eastAsia="zh-CN"/>
        </w:rPr>
        <w:t>级均提升五倍或一个数值提升一个等级（</w:t>
      </w:r>
      <w:r>
        <w:rPr>
          <w:rFonts w:hint="default"/>
          <w:lang w:val="en-US" w:eastAsia="zh-CN"/>
        </w:rPr>
        <w:t>10</w:t>
      </w:r>
      <w:r>
        <w:rPr>
          <w:rFonts w:hint="eastAsia"/>
          <w:lang w:val="en-US" w:eastAsia="zh-CN"/>
        </w:rPr>
        <w:t>倍），</w:t>
      </w:r>
      <w:r>
        <w:rPr>
          <w:rFonts w:hint="default"/>
          <w:lang w:val="en-US" w:eastAsia="zh-CN"/>
        </w:rPr>
        <w:t>S</w:t>
      </w:r>
      <w:r>
        <w:rPr>
          <w:rFonts w:hint="eastAsia"/>
          <w:lang w:val="en-US" w:eastAsia="zh-CN"/>
        </w:rPr>
        <w:t>级可以实现两个及以上数值提升一个等级（</w:t>
      </w:r>
      <w:r>
        <w:rPr>
          <w:rFonts w:hint="default"/>
          <w:lang w:val="en-US" w:eastAsia="zh-CN"/>
        </w:rPr>
        <w:t>10</w:t>
      </w:r>
      <w:r>
        <w:rPr>
          <w:rFonts w:hint="eastAsia"/>
          <w:lang w:val="en-US" w:eastAsia="zh-CN"/>
        </w:rPr>
        <w:t>倍）。攻击距离指自身能够攻击到的最远距离，自身能力能够波及到的最大范围（包括自身产生的子弹），以</w:t>
      </w:r>
      <w:r>
        <w:rPr>
          <w:rFonts w:hint="default"/>
          <w:lang w:val="en-US" w:eastAsia="zh-CN"/>
        </w:rPr>
        <w:t>100</w:t>
      </w:r>
      <w:r>
        <w:rPr>
          <w:rFonts w:hint="eastAsia"/>
          <w:lang w:val="en-US" w:eastAsia="zh-CN"/>
        </w:rPr>
        <w:t>米为</w:t>
      </w:r>
      <w:r>
        <w:rPr>
          <w:rFonts w:hint="default"/>
          <w:lang w:val="en-US" w:eastAsia="zh-CN"/>
        </w:rPr>
        <w:t>A</w:t>
      </w:r>
      <w:r>
        <w:rPr>
          <w:rFonts w:hint="eastAsia"/>
          <w:lang w:val="en-US" w:eastAsia="zh-CN"/>
        </w:rPr>
        <w:t>级的标准，</w:t>
      </w:r>
      <w:r>
        <w:rPr>
          <w:rFonts w:hint="default"/>
          <w:lang w:val="en-US" w:eastAsia="zh-CN"/>
        </w:rPr>
        <w:t>E</w:t>
      </w:r>
      <w:r>
        <w:rPr>
          <w:rFonts w:hint="eastAsia"/>
          <w:lang w:val="en-US" w:eastAsia="zh-CN"/>
        </w:rPr>
        <w:t>是</w:t>
      </w:r>
      <w:r>
        <w:rPr>
          <w:rFonts w:hint="default"/>
          <w:lang w:val="en-US" w:eastAsia="zh-CN"/>
        </w:rPr>
        <w:t>1</w:t>
      </w:r>
      <w:r>
        <w:rPr>
          <w:rFonts w:hint="eastAsia"/>
          <w:lang w:val="en-US" w:eastAsia="zh-CN"/>
        </w:rPr>
        <w:t>米，</w:t>
      </w:r>
      <w:r>
        <w:rPr>
          <w:rFonts w:hint="default"/>
          <w:lang w:val="en-US" w:eastAsia="zh-CN"/>
        </w:rPr>
        <w:t>D</w:t>
      </w:r>
      <w:r>
        <w:rPr>
          <w:rFonts w:hint="eastAsia"/>
          <w:lang w:val="en-US" w:eastAsia="zh-CN"/>
        </w:rPr>
        <w:t>是</w:t>
      </w:r>
      <w:r>
        <w:rPr>
          <w:rFonts w:hint="default"/>
          <w:lang w:val="en-US" w:eastAsia="zh-CN"/>
        </w:rPr>
        <w:t>5</w:t>
      </w:r>
      <w:r>
        <w:rPr>
          <w:rFonts w:hint="eastAsia"/>
          <w:lang w:val="en-US" w:eastAsia="zh-CN"/>
        </w:rPr>
        <w:t>米，</w:t>
      </w:r>
      <w:r>
        <w:rPr>
          <w:rFonts w:hint="default"/>
          <w:lang w:val="en-US" w:eastAsia="zh-CN"/>
        </w:rPr>
        <w:t>C</w:t>
      </w:r>
      <w:r>
        <w:rPr>
          <w:rFonts w:hint="eastAsia"/>
          <w:lang w:val="en-US" w:eastAsia="zh-CN"/>
        </w:rPr>
        <w:t>是</w:t>
      </w:r>
      <w:r>
        <w:rPr>
          <w:rFonts w:hint="default"/>
          <w:lang w:val="en-US" w:eastAsia="zh-CN"/>
        </w:rPr>
        <w:t>10</w:t>
      </w:r>
      <w:r>
        <w:rPr>
          <w:rFonts w:hint="eastAsia"/>
          <w:lang w:val="en-US" w:eastAsia="zh-CN"/>
        </w:rPr>
        <w:t>米，</w:t>
      </w:r>
      <w:r>
        <w:rPr>
          <w:rFonts w:hint="default"/>
          <w:lang w:val="en-US" w:eastAsia="zh-CN"/>
        </w:rPr>
        <w:t>B</w:t>
      </w:r>
      <w:r>
        <w:rPr>
          <w:rFonts w:hint="eastAsia"/>
          <w:lang w:val="en-US" w:eastAsia="zh-CN"/>
        </w:rPr>
        <w:t>是</w:t>
      </w:r>
      <w:r>
        <w:rPr>
          <w:rFonts w:hint="default"/>
          <w:lang w:val="en-US" w:eastAsia="zh-CN"/>
        </w:rPr>
        <w:t>50</w:t>
      </w:r>
      <w:r>
        <w:rPr>
          <w:rFonts w:hint="eastAsia"/>
          <w:lang w:val="en-US" w:eastAsia="zh-CN"/>
        </w:rPr>
        <w:t>米</w:t>
      </w:r>
      <w:r>
        <w:rPr>
          <w:rFonts w:hint="default"/>
          <w:lang w:val="en-US" w:eastAsia="zh-CN"/>
        </w:rPr>
        <w:t>A+</w:t>
      </w:r>
      <w:r>
        <w:rPr>
          <w:rFonts w:hint="eastAsia"/>
          <w:lang w:val="en-US" w:eastAsia="zh-CN"/>
        </w:rPr>
        <w:t>是</w:t>
      </w:r>
      <w:r>
        <w:rPr>
          <w:rFonts w:hint="default"/>
          <w:lang w:val="en-US" w:eastAsia="zh-CN"/>
        </w:rPr>
        <w:t>1000</w:t>
      </w:r>
      <w:r>
        <w:rPr>
          <w:rFonts w:hint="eastAsia"/>
          <w:lang w:val="en-US" w:eastAsia="zh-CN"/>
        </w:rPr>
        <w:t>米，</w:t>
      </w:r>
      <w:r>
        <w:rPr>
          <w:rFonts w:hint="default"/>
          <w:lang w:val="en-US" w:eastAsia="zh-CN"/>
        </w:rPr>
        <w:t>S</w:t>
      </w:r>
      <w:r>
        <w:rPr>
          <w:rFonts w:hint="eastAsia"/>
          <w:lang w:val="en-US" w:eastAsia="zh-CN"/>
        </w:rPr>
        <w:t>是</w:t>
      </w:r>
      <w:r>
        <w:rPr>
          <w:rFonts w:hint="default"/>
          <w:lang w:val="en-US" w:eastAsia="zh-CN"/>
        </w:rPr>
        <w:t>5000</w:t>
      </w:r>
      <w:r>
        <w:rPr>
          <w:rFonts w:hint="eastAsia"/>
          <w:lang w:val="en-US" w:eastAsia="zh-CN"/>
        </w:rPr>
        <w:t>米，</w:t>
      </w:r>
      <w:r>
        <w:rPr>
          <w:rFonts w:hint="default"/>
          <w:lang w:val="en-US" w:eastAsia="zh-CN"/>
        </w:rPr>
        <w:t>S+</w:t>
      </w:r>
      <w:r>
        <w:rPr>
          <w:rFonts w:hint="eastAsia"/>
          <w:lang w:val="en-US" w:eastAsia="zh-CN"/>
        </w:rPr>
        <w:t>覆盖范围是全球。感知力是指感知并读取周围事物的能力，就像雷达一样，感知力为</w:t>
      </w:r>
      <w:r>
        <w:rPr>
          <w:rFonts w:hint="default"/>
          <w:lang w:val="en-US" w:eastAsia="zh-CN"/>
        </w:rPr>
        <w:t>A</w:t>
      </w:r>
      <w:r>
        <w:rPr>
          <w:rFonts w:hint="eastAsia"/>
          <w:lang w:val="en-US" w:eastAsia="zh-CN"/>
        </w:rPr>
        <w:t>的角色要么拥有超越常人的第六感（拥有第六个强力的感觉器官或五官都很强），要么拥有读心的能力，要么准度准到令人发指（弹无虚发），感知力为</w:t>
      </w:r>
      <w:r>
        <w:rPr>
          <w:rFonts w:hint="default"/>
          <w:lang w:val="en-US" w:eastAsia="zh-CN"/>
        </w:rPr>
        <w:t>A</w:t>
      </w:r>
      <w:r>
        <w:rPr>
          <w:rFonts w:hint="eastAsia"/>
          <w:lang w:val="en-US" w:eastAsia="zh-CN"/>
        </w:rPr>
        <w:t>通常可以预测敌人的位置以及预判敌人的下一步操作。精神力指角色精神方面的综合素质，精神力高的角色要么拥有极高的智力，要么十分善于使用魔法，法术，要么拥有使役，意念控制人偶，式神，妖怪的能力，耐力是指期间不休息不补充持续战斗的时间，爆发状态持续的时间以及受到伤害（物理</w:t>
      </w:r>
      <w:r>
        <w:rPr>
          <w:rFonts w:hint="default"/>
          <w:lang w:val="en-US" w:eastAsia="zh-CN"/>
        </w:rPr>
        <w:t>/</w:t>
      </w:r>
      <w:r>
        <w:rPr>
          <w:rFonts w:hint="eastAsia"/>
          <w:lang w:val="en-US" w:eastAsia="zh-CN"/>
        </w:rPr>
        <w:t>化学</w:t>
      </w:r>
      <w:r>
        <w:rPr>
          <w:rFonts w:hint="default"/>
          <w:lang w:val="en-US" w:eastAsia="zh-CN"/>
        </w:rPr>
        <w:t>/</w:t>
      </w:r>
      <w:r>
        <w:rPr>
          <w:rFonts w:hint="eastAsia"/>
          <w:lang w:val="en-US" w:eastAsia="zh-CN"/>
        </w:rPr>
        <w:t>魔法</w:t>
      </w:r>
      <w:r>
        <w:rPr>
          <w:rFonts w:hint="default"/>
          <w:lang w:val="en-US" w:eastAsia="zh-CN"/>
        </w:rPr>
        <w:t>/</w:t>
      </w:r>
      <w:r>
        <w:rPr>
          <w:rFonts w:hint="eastAsia"/>
          <w:lang w:val="en-US" w:eastAsia="zh-CN"/>
        </w:rPr>
        <w:t>精神）后的抗性和坚持时间。</w:t>
      </w:r>
      <w:r>
        <w:rPr>
          <w:rFonts w:hint="default"/>
          <w:lang w:val="en-US" w:eastAsia="zh-CN"/>
        </w:rPr>
        <w:t>A</w:t>
      </w:r>
      <w:r>
        <w:rPr>
          <w:rFonts w:hint="eastAsia"/>
          <w:lang w:val="en-US" w:eastAsia="zh-CN"/>
        </w:rPr>
        <w:t>级为</w:t>
      </w:r>
      <w:r>
        <w:rPr>
          <w:rFonts w:hint="default"/>
          <w:lang w:val="en-US" w:eastAsia="zh-CN"/>
        </w:rPr>
        <w:t>4</w:t>
      </w:r>
      <w:r>
        <w:rPr>
          <w:rFonts w:hint="eastAsia"/>
          <w:lang w:val="en-US" w:eastAsia="zh-CN"/>
        </w:rPr>
        <w:t>个回合（</w:t>
      </w:r>
      <w:r>
        <w:rPr>
          <w:rFonts w:hint="default"/>
          <w:lang w:val="en-US" w:eastAsia="zh-CN"/>
        </w:rPr>
        <w:t>1</w:t>
      </w:r>
      <w:r>
        <w:rPr>
          <w:rFonts w:hint="eastAsia"/>
          <w:lang w:val="en-US" w:eastAsia="zh-CN"/>
        </w:rPr>
        <w:t>回合约为</w:t>
      </w:r>
      <w:r>
        <w:rPr>
          <w:rFonts w:hint="default"/>
          <w:lang w:val="en-US" w:eastAsia="zh-CN"/>
        </w:rPr>
        <w:t>1</w:t>
      </w:r>
      <w:r>
        <w:rPr>
          <w:rFonts w:hint="eastAsia"/>
          <w:lang w:val="en-US" w:eastAsia="zh-CN"/>
        </w:rPr>
        <w:t>小时），</w:t>
      </w:r>
      <w:r>
        <w:rPr>
          <w:rFonts w:hint="default"/>
          <w:lang w:val="en-US" w:eastAsia="zh-CN"/>
        </w:rPr>
        <w:t>B</w:t>
      </w:r>
      <w:r>
        <w:rPr>
          <w:rFonts w:hint="eastAsia"/>
          <w:lang w:val="en-US" w:eastAsia="zh-CN"/>
        </w:rPr>
        <w:t>级</w:t>
      </w:r>
      <w:r>
        <w:rPr>
          <w:rFonts w:hint="default"/>
          <w:lang w:val="en-US" w:eastAsia="zh-CN"/>
        </w:rPr>
        <w:t>2</w:t>
      </w:r>
      <w:r>
        <w:rPr>
          <w:rFonts w:hint="eastAsia"/>
          <w:lang w:val="en-US" w:eastAsia="zh-CN"/>
        </w:rPr>
        <w:t>个回合，</w:t>
      </w:r>
      <w:r>
        <w:rPr>
          <w:rFonts w:hint="default"/>
          <w:lang w:val="en-US" w:eastAsia="zh-CN"/>
        </w:rPr>
        <w:t>C</w:t>
      </w:r>
      <w:r>
        <w:rPr>
          <w:rFonts w:hint="eastAsia"/>
          <w:lang w:val="en-US" w:eastAsia="zh-CN"/>
        </w:rPr>
        <w:t>级</w:t>
      </w:r>
      <w:r>
        <w:rPr>
          <w:rFonts w:hint="default"/>
          <w:lang w:val="en-US" w:eastAsia="zh-CN"/>
        </w:rPr>
        <w:t>1</w:t>
      </w:r>
      <w:r>
        <w:rPr>
          <w:rFonts w:hint="eastAsia"/>
          <w:lang w:val="en-US" w:eastAsia="zh-CN"/>
        </w:rPr>
        <w:t>个回合，</w:t>
      </w:r>
      <w:r>
        <w:rPr>
          <w:rFonts w:hint="default"/>
          <w:lang w:val="en-US" w:eastAsia="zh-CN"/>
        </w:rPr>
        <w:t>D</w:t>
      </w:r>
      <w:r>
        <w:rPr>
          <w:rFonts w:hint="eastAsia"/>
          <w:lang w:val="en-US" w:eastAsia="zh-CN"/>
        </w:rPr>
        <w:t>级半个回合，</w:t>
      </w:r>
      <w:r>
        <w:rPr>
          <w:rFonts w:hint="default"/>
          <w:lang w:val="en-US" w:eastAsia="zh-CN"/>
        </w:rPr>
        <w:t>E</w:t>
      </w:r>
      <w:r>
        <w:rPr>
          <w:rFonts w:hint="eastAsia"/>
          <w:lang w:val="en-US" w:eastAsia="zh-CN"/>
        </w:rPr>
        <w:t>级小于</w:t>
      </w:r>
      <w:r>
        <w:rPr>
          <w:rFonts w:hint="default"/>
          <w:lang w:val="en-US" w:eastAsia="zh-CN"/>
        </w:rPr>
        <w:t>10</w:t>
      </w:r>
      <w:r>
        <w:rPr>
          <w:rFonts w:hint="eastAsia"/>
          <w:lang w:val="en-US" w:eastAsia="zh-CN"/>
        </w:rPr>
        <w:t>分钟，</w:t>
      </w:r>
      <w:r>
        <w:rPr>
          <w:rFonts w:hint="default"/>
          <w:lang w:val="en-US" w:eastAsia="zh-CN"/>
        </w:rPr>
        <w:t>A+</w:t>
      </w:r>
      <w:r>
        <w:rPr>
          <w:rFonts w:hint="eastAsia"/>
          <w:lang w:val="en-US" w:eastAsia="zh-CN"/>
        </w:rPr>
        <w:t>级为</w:t>
      </w:r>
      <w:r>
        <w:rPr>
          <w:rFonts w:hint="default"/>
          <w:lang w:val="en-US" w:eastAsia="zh-CN"/>
        </w:rPr>
        <w:t>12</w:t>
      </w:r>
      <w:r>
        <w:rPr>
          <w:rFonts w:hint="eastAsia"/>
          <w:lang w:val="en-US" w:eastAsia="zh-CN"/>
        </w:rPr>
        <w:t>个回合，</w:t>
      </w:r>
      <w:r>
        <w:rPr>
          <w:rFonts w:hint="default"/>
          <w:lang w:val="en-US" w:eastAsia="zh-CN"/>
        </w:rPr>
        <w:t>S</w:t>
      </w:r>
      <w:r>
        <w:rPr>
          <w:rFonts w:hint="eastAsia"/>
          <w:lang w:val="en-US" w:eastAsia="zh-CN"/>
        </w:rPr>
        <w:t>级为不知疲倦，注</w:t>
      </w:r>
      <w:r>
        <w:rPr>
          <w:rFonts w:hint="default"/>
          <w:lang w:val="en-US" w:eastAsia="zh-CN"/>
        </w:rPr>
        <w:t>:</w:t>
      </w:r>
      <w:r>
        <w:rPr>
          <w:rFonts w:hint="eastAsia"/>
          <w:lang w:val="en-US" w:eastAsia="zh-CN"/>
        </w:rPr>
        <w:t>所有给出的数值都是粗略估计值，真实情况因角色而异。</w:t>
      </w:r>
    </w:p>
    <w:p w14:paraId="1A12746B">
      <w:pPr>
        <w:numPr>
          <w:ilvl w:val="0"/>
          <w:numId w:val="0"/>
        </w:numPr>
        <w:jc w:val="left"/>
        <w:rPr>
          <w:rFonts w:hint="eastAsia"/>
          <w:lang w:val="en-US" w:eastAsia="zh-CN"/>
        </w:rPr>
      </w:pPr>
      <w:r>
        <w:rPr>
          <w:rFonts w:hint="eastAsia"/>
          <w:lang w:val="en-US" w:eastAsia="zh-CN"/>
        </w:rPr>
        <w:t>重定义角色机能面板数值</w:t>
      </w:r>
    </w:p>
    <w:tbl>
      <w:tblPr>
        <w:tblStyle w:val="4"/>
        <w:tblpPr w:leftFromText="180" w:rightFromText="180" w:vertAnchor="text" w:horzAnchor="margin" w:tblpXSpec="center"/>
        <w:tblOverlap w:val="neve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8"/>
        <w:gridCol w:w="1038"/>
        <w:gridCol w:w="1038"/>
        <w:gridCol w:w="1038"/>
        <w:gridCol w:w="1038"/>
        <w:gridCol w:w="1038"/>
        <w:gridCol w:w="1038"/>
        <w:gridCol w:w="1038"/>
      </w:tblGrid>
      <w:tr w14:paraId="9F06F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8" w:type="dxa"/>
            <w:tcBorders>
              <w:top w:val="single" w:color="auto" w:sz="4" w:space="0"/>
              <w:left w:val="single" w:color="auto" w:sz="4" w:space="0"/>
              <w:bottom w:val="single" w:color="auto" w:sz="4" w:space="0"/>
              <w:right w:val="single" w:color="auto" w:sz="4" w:space="0"/>
            </w:tcBorders>
          </w:tcPr>
          <w:p w14:paraId="6D171140">
            <w:pPr>
              <w:numPr>
                <w:ilvl w:val="0"/>
                <w:numId w:val="0"/>
              </w:numPr>
              <w:jc w:val="center"/>
              <w:rPr>
                <w:rFonts w:hint="eastAsia"/>
                <w:lang w:val="en-US" w:eastAsia="zh-CN"/>
              </w:rPr>
            </w:pPr>
            <w:r>
              <w:rPr>
                <w:rFonts w:hint="default"/>
                <w:lang w:val="en-US" w:eastAsia="zh-CN"/>
              </w:rPr>
              <w:t>/</w:t>
            </w:r>
          </w:p>
        </w:tc>
        <w:tc>
          <w:tcPr>
            <w:tcW w:w="1038" w:type="dxa"/>
            <w:tcBorders>
              <w:top w:val="single" w:color="auto" w:sz="4" w:space="0"/>
              <w:left w:val="single" w:color="auto" w:sz="4" w:space="0"/>
              <w:bottom w:val="single" w:color="auto" w:sz="4" w:space="0"/>
              <w:right w:val="single" w:color="auto" w:sz="4" w:space="0"/>
            </w:tcBorders>
          </w:tcPr>
          <w:p w14:paraId="7E6B57A1">
            <w:pPr>
              <w:numPr>
                <w:ilvl w:val="0"/>
                <w:numId w:val="0"/>
              </w:numPr>
              <w:jc w:val="center"/>
              <w:rPr>
                <w:rFonts w:hint="eastAsia"/>
                <w:lang w:val="en-US" w:eastAsia="zh-CN"/>
              </w:rPr>
            </w:pPr>
            <w:r>
              <w:rPr>
                <w:rFonts w:hint="eastAsia"/>
                <w:lang w:val="en-US" w:eastAsia="zh-CN"/>
              </w:rPr>
              <w:t>力量</w:t>
            </w:r>
          </w:p>
        </w:tc>
        <w:tc>
          <w:tcPr>
            <w:tcW w:w="1038" w:type="dxa"/>
            <w:tcBorders>
              <w:top w:val="single" w:color="auto" w:sz="4" w:space="0"/>
              <w:left w:val="single" w:color="auto" w:sz="4" w:space="0"/>
              <w:bottom w:val="single" w:color="auto" w:sz="4" w:space="0"/>
              <w:right w:val="single" w:color="auto" w:sz="4" w:space="0"/>
            </w:tcBorders>
          </w:tcPr>
          <w:p w14:paraId="06897E1F">
            <w:pPr>
              <w:numPr>
                <w:ilvl w:val="0"/>
                <w:numId w:val="0"/>
              </w:numPr>
              <w:jc w:val="center"/>
              <w:rPr>
                <w:rFonts w:hint="eastAsia"/>
                <w:lang w:val="en-US" w:eastAsia="zh-CN"/>
              </w:rPr>
            </w:pPr>
            <w:r>
              <w:rPr>
                <w:rFonts w:hint="eastAsia"/>
                <w:lang w:val="en-US" w:eastAsia="zh-CN"/>
              </w:rPr>
              <w:t>敏捷</w:t>
            </w:r>
          </w:p>
        </w:tc>
        <w:tc>
          <w:tcPr>
            <w:tcW w:w="1038" w:type="dxa"/>
            <w:tcBorders>
              <w:top w:val="single" w:color="auto" w:sz="4" w:space="0"/>
              <w:left w:val="single" w:color="auto" w:sz="4" w:space="0"/>
              <w:bottom w:val="single" w:color="auto" w:sz="4" w:space="0"/>
              <w:right w:val="single" w:color="auto" w:sz="4" w:space="0"/>
            </w:tcBorders>
          </w:tcPr>
          <w:p w14:paraId="1A56FD24">
            <w:pPr>
              <w:numPr>
                <w:ilvl w:val="0"/>
                <w:numId w:val="0"/>
              </w:numPr>
              <w:jc w:val="center"/>
              <w:rPr>
                <w:rFonts w:hint="eastAsia"/>
                <w:lang w:val="en-US" w:eastAsia="zh-CN"/>
              </w:rPr>
            </w:pPr>
            <w:r>
              <w:rPr>
                <w:rFonts w:hint="eastAsia"/>
                <w:lang w:val="en-US" w:eastAsia="zh-CN"/>
              </w:rPr>
              <w:t>爆发力</w:t>
            </w:r>
          </w:p>
        </w:tc>
        <w:tc>
          <w:tcPr>
            <w:tcW w:w="1038" w:type="dxa"/>
            <w:tcBorders>
              <w:top w:val="single" w:color="auto" w:sz="4" w:space="0"/>
              <w:left w:val="single" w:color="auto" w:sz="4" w:space="0"/>
              <w:bottom w:val="single" w:color="auto" w:sz="4" w:space="0"/>
              <w:right w:val="single" w:color="auto" w:sz="4" w:space="0"/>
            </w:tcBorders>
          </w:tcPr>
          <w:p w14:paraId="3C3538C9">
            <w:pPr>
              <w:numPr>
                <w:ilvl w:val="0"/>
                <w:numId w:val="0"/>
              </w:numPr>
              <w:jc w:val="center"/>
              <w:rPr>
                <w:rFonts w:hint="eastAsia"/>
                <w:lang w:val="en-US" w:eastAsia="zh-CN"/>
              </w:rPr>
            </w:pPr>
            <w:r>
              <w:rPr>
                <w:rFonts w:hint="eastAsia"/>
                <w:lang w:val="en-US" w:eastAsia="zh-CN"/>
              </w:rPr>
              <w:t>攻击距离</w:t>
            </w:r>
          </w:p>
        </w:tc>
        <w:tc>
          <w:tcPr>
            <w:tcW w:w="1038" w:type="dxa"/>
            <w:tcBorders>
              <w:top w:val="single" w:color="auto" w:sz="4" w:space="0"/>
              <w:left w:val="single" w:color="auto" w:sz="4" w:space="0"/>
              <w:bottom w:val="single" w:color="auto" w:sz="4" w:space="0"/>
              <w:right w:val="single" w:color="auto" w:sz="4" w:space="0"/>
            </w:tcBorders>
          </w:tcPr>
          <w:p w14:paraId="9447815C">
            <w:pPr>
              <w:numPr>
                <w:ilvl w:val="0"/>
                <w:numId w:val="0"/>
              </w:numPr>
              <w:jc w:val="center"/>
              <w:rPr>
                <w:rFonts w:hint="eastAsia"/>
                <w:lang w:val="en-US" w:eastAsia="zh-CN"/>
              </w:rPr>
            </w:pPr>
            <w:r>
              <w:rPr>
                <w:rFonts w:hint="eastAsia"/>
                <w:lang w:val="en-US" w:eastAsia="zh-CN"/>
              </w:rPr>
              <w:t>感知力</w:t>
            </w:r>
          </w:p>
        </w:tc>
        <w:tc>
          <w:tcPr>
            <w:tcW w:w="1038" w:type="dxa"/>
            <w:tcBorders>
              <w:top w:val="single" w:color="auto" w:sz="4" w:space="0"/>
              <w:left w:val="single" w:color="auto" w:sz="4" w:space="0"/>
              <w:bottom w:val="single" w:color="auto" w:sz="4" w:space="0"/>
              <w:right w:val="single" w:color="auto" w:sz="4" w:space="0"/>
            </w:tcBorders>
          </w:tcPr>
          <w:p w14:paraId="069E8875">
            <w:pPr>
              <w:numPr>
                <w:ilvl w:val="0"/>
                <w:numId w:val="0"/>
              </w:numPr>
              <w:jc w:val="center"/>
              <w:rPr>
                <w:rFonts w:hint="eastAsia"/>
                <w:lang w:val="en-US" w:eastAsia="zh-CN"/>
              </w:rPr>
            </w:pPr>
            <w:r>
              <w:rPr>
                <w:rFonts w:hint="eastAsia"/>
                <w:lang w:val="en-US" w:eastAsia="zh-CN"/>
              </w:rPr>
              <w:t>精神力</w:t>
            </w:r>
          </w:p>
        </w:tc>
        <w:tc>
          <w:tcPr>
            <w:tcW w:w="1038" w:type="dxa"/>
            <w:tcBorders>
              <w:top w:val="single" w:color="auto" w:sz="4" w:space="0"/>
              <w:left w:val="single" w:color="auto" w:sz="4" w:space="0"/>
              <w:bottom w:val="single" w:color="auto" w:sz="4" w:space="0"/>
              <w:right w:val="single" w:color="auto" w:sz="4" w:space="0"/>
            </w:tcBorders>
          </w:tcPr>
          <w:p w14:paraId="2ED5257F">
            <w:pPr>
              <w:numPr>
                <w:ilvl w:val="0"/>
                <w:numId w:val="0"/>
              </w:numPr>
              <w:jc w:val="center"/>
              <w:rPr>
                <w:rFonts w:hint="eastAsia"/>
                <w:lang w:val="en-US" w:eastAsia="zh-CN"/>
              </w:rPr>
            </w:pPr>
            <w:r>
              <w:rPr>
                <w:rFonts w:hint="eastAsia"/>
                <w:lang w:val="en-US" w:eastAsia="zh-CN"/>
              </w:rPr>
              <w:t>耐力</w:t>
            </w:r>
          </w:p>
        </w:tc>
      </w:tr>
      <w:tr w14:paraId="48044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8" w:type="dxa"/>
            <w:tcBorders>
              <w:top w:val="single" w:color="auto" w:sz="4" w:space="0"/>
              <w:left w:val="single" w:color="auto" w:sz="4" w:space="0"/>
              <w:bottom w:val="single" w:color="auto" w:sz="4" w:space="0"/>
              <w:right w:val="single" w:color="auto" w:sz="4" w:space="0"/>
            </w:tcBorders>
          </w:tcPr>
          <w:p w14:paraId="2489BD19">
            <w:pPr>
              <w:numPr>
                <w:ilvl w:val="0"/>
                <w:numId w:val="0"/>
              </w:numPr>
              <w:jc w:val="center"/>
              <w:rPr>
                <w:rFonts w:hint="eastAsia"/>
                <w:lang w:val="en-US" w:eastAsia="zh-CN"/>
              </w:rPr>
            </w:pPr>
            <w:r>
              <w:rPr>
                <w:rFonts w:hint="eastAsia"/>
                <w:lang w:val="en-US" w:eastAsia="zh-CN"/>
              </w:rPr>
              <w:t>定义</w:t>
            </w:r>
          </w:p>
        </w:tc>
        <w:tc>
          <w:tcPr>
            <w:tcW w:w="1038" w:type="dxa"/>
            <w:tcBorders>
              <w:top w:val="single" w:color="auto" w:sz="4" w:space="0"/>
              <w:left w:val="single" w:color="auto" w:sz="4" w:space="0"/>
              <w:bottom w:val="single" w:color="auto" w:sz="4" w:space="0"/>
              <w:right w:val="single" w:color="auto" w:sz="4" w:space="0"/>
            </w:tcBorders>
          </w:tcPr>
          <w:p w14:paraId="D4C2939E">
            <w:pPr>
              <w:numPr>
                <w:ilvl w:val="0"/>
                <w:numId w:val="0"/>
              </w:numPr>
              <w:jc w:val="center"/>
              <w:rPr>
                <w:rFonts w:hint="eastAsia"/>
                <w:lang w:val="en-US" w:eastAsia="zh-CN"/>
              </w:rPr>
            </w:pPr>
            <w:r>
              <w:rPr>
                <w:rFonts w:hint="eastAsia"/>
                <w:lang w:val="en-US" w:eastAsia="zh-CN"/>
              </w:rPr>
              <w:t>自身一拳能打出力量的最大值（</w:t>
            </w:r>
            <w:r>
              <w:rPr>
                <w:rFonts w:hint="default"/>
                <w:lang w:val="en-US" w:eastAsia="zh-CN"/>
              </w:rPr>
              <w:t>N</w:t>
            </w:r>
            <w:r>
              <w:rPr>
                <w:rFonts w:hint="eastAsia"/>
                <w:lang w:val="en-US" w:eastAsia="zh-CN"/>
              </w:rPr>
              <w:t>）</w:t>
            </w:r>
          </w:p>
        </w:tc>
        <w:tc>
          <w:tcPr>
            <w:tcW w:w="1038" w:type="dxa"/>
            <w:tcBorders>
              <w:top w:val="single" w:color="auto" w:sz="4" w:space="0"/>
              <w:left w:val="single" w:color="auto" w:sz="4" w:space="0"/>
              <w:bottom w:val="single" w:color="auto" w:sz="4" w:space="0"/>
              <w:right w:val="single" w:color="auto" w:sz="4" w:space="0"/>
            </w:tcBorders>
          </w:tcPr>
          <w:p w14:paraId="4B2EF52D">
            <w:pPr>
              <w:numPr>
                <w:ilvl w:val="0"/>
                <w:numId w:val="0"/>
              </w:numPr>
              <w:jc w:val="center"/>
              <w:rPr>
                <w:rFonts w:hint="eastAsia"/>
                <w:lang w:val="en-US" w:eastAsia="zh-CN"/>
              </w:rPr>
            </w:pPr>
            <w:r>
              <w:rPr>
                <w:rFonts w:hint="eastAsia"/>
                <w:lang w:val="en-US" w:eastAsia="zh-CN"/>
              </w:rPr>
              <w:t>自身能做出最快动作的速度（</w:t>
            </w:r>
            <w:r>
              <w:rPr>
                <w:rFonts w:hint="default"/>
                <w:lang w:val="en-US" w:eastAsia="zh-CN"/>
              </w:rPr>
              <w:t>m/s</w:t>
            </w:r>
            <w:r>
              <w:rPr>
                <w:rFonts w:hint="eastAsia"/>
                <w:lang w:val="en-US" w:eastAsia="zh-CN"/>
              </w:rPr>
              <w:t>）</w:t>
            </w:r>
          </w:p>
        </w:tc>
        <w:tc>
          <w:tcPr>
            <w:tcW w:w="1038" w:type="dxa"/>
            <w:tcBorders>
              <w:top w:val="single" w:color="auto" w:sz="4" w:space="0"/>
              <w:left w:val="single" w:color="auto" w:sz="4" w:space="0"/>
              <w:bottom w:val="single" w:color="auto" w:sz="4" w:space="0"/>
              <w:right w:val="single" w:color="auto" w:sz="4" w:space="0"/>
            </w:tcBorders>
          </w:tcPr>
          <w:p w14:paraId="9F250C4A">
            <w:pPr>
              <w:numPr>
                <w:ilvl w:val="0"/>
                <w:numId w:val="0"/>
              </w:numPr>
              <w:jc w:val="center"/>
              <w:rPr>
                <w:rFonts w:hint="eastAsia"/>
                <w:lang w:val="en-US" w:eastAsia="zh-CN"/>
              </w:rPr>
            </w:pPr>
            <w:r>
              <w:rPr>
                <w:rFonts w:hint="eastAsia"/>
                <w:lang w:val="en-US" w:eastAsia="zh-CN"/>
              </w:rPr>
              <w:t>在极端情况下力量，速度，感知力能提升的最大限度（倍数）</w:t>
            </w:r>
          </w:p>
        </w:tc>
        <w:tc>
          <w:tcPr>
            <w:tcW w:w="1038" w:type="dxa"/>
            <w:tcBorders>
              <w:top w:val="single" w:color="auto" w:sz="4" w:space="0"/>
              <w:left w:val="single" w:color="auto" w:sz="4" w:space="0"/>
              <w:bottom w:val="single" w:color="auto" w:sz="4" w:space="0"/>
              <w:right w:val="single" w:color="auto" w:sz="4" w:space="0"/>
            </w:tcBorders>
          </w:tcPr>
          <w:p w14:paraId="CD0AD641">
            <w:pPr>
              <w:numPr>
                <w:ilvl w:val="0"/>
                <w:numId w:val="0"/>
              </w:numPr>
              <w:jc w:val="center"/>
              <w:rPr>
                <w:rFonts w:hint="eastAsia"/>
                <w:lang w:val="en-US" w:eastAsia="zh-CN"/>
              </w:rPr>
            </w:pPr>
            <w:r>
              <w:rPr>
                <w:rFonts w:hint="eastAsia"/>
                <w:lang w:val="en-US" w:eastAsia="zh-CN"/>
              </w:rPr>
              <w:t>自身能力能充分影响的最大范围（半径多少米）</w:t>
            </w:r>
          </w:p>
        </w:tc>
        <w:tc>
          <w:tcPr>
            <w:tcW w:w="1038" w:type="dxa"/>
            <w:tcBorders>
              <w:top w:val="single" w:color="auto" w:sz="4" w:space="0"/>
              <w:left w:val="single" w:color="auto" w:sz="4" w:space="0"/>
              <w:bottom w:val="single" w:color="auto" w:sz="4" w:space="0"/>
              <w:right w:val="single" w:color="auto" w:sz="4" w:space="0"/>
            </w:tcBorders>
          </w:tcPr>
          <w:p w14:paraId="8234C6A9">
            <w:pPr>
              <w:numPr>
                <w:ilvl w:val="0"/>
                <w:numId w:val="0"/>
              </w:numPr>
              <w:jc w:val="center"/>
              <w:rPr>
                <w:rFonts w:hint="eastAsia"/>
                <w:lang w:val="en-US" w:eastAsia="zh-CN"/>
              </w:rPr>
            </w:pPr>
            <w:r>
              <w:rPr>
                <w:rFonts w:hint="eastAsia"/>
                <w:lang w:val="en-US" w:eastAsia="zh-CN"/>
              </w:rPr>
              <w:t>五官能感知周围事物的程度和精准度</w:t>
            </w:r>
          </w:p>
        </w:tc>
        <w:tc>
          <w:tcPr>
            <w:tcW w:w="1038" w:type="dxa"/>
            <w:tcBorders>
              <w:top w:val="single" w:color="auto" w:sz="4" w:space="0"/>
              <w:left w:val="single" w:color="auto" w:sz="4" w:space="0"/>
              <w:bottom w:val="single" w:color="auto" w:sz="4" w:space="0"/>
              <w:right w:val="single" w:color="auto" w:sz="4" w:space="0"/>
            </w:tcBorders>
          </w:tcPr>
          <w:p w14:paraId="8EBEFE47">
            <w:pPr>
              <w:numPr>
                <w:ilvl w:val="0"/>
                <w:numId w:val="0"/>
              </w:numPr>
              <w:jc w:val="center"/>
              <w:rPr>
                <w:rFonts w:hint="eastAsia"/>
                <w:lang w:val="en-US" w:eastAsia="zh-CN"/>
              </w:rPr>
            </w:pPr>
            <w:r>
              <w:rPr>
                <w:rFonts w:hint="eastAsia"/>
                <w:lang w:val="en-US" w:eastAsia="zh-CN"/>
              </w:rPr>
              <w:t>自身能使役超自然事物的程度及自身智力程度</w:t>
            </w:r>
          </w:p>
        </w:tc>
        <w:tc>
          <w:tcPr>
            <w:tcW w:w="1038" w:type="dxa"/>
            <w:tcBorders>
              <w:top w:val="single" w:color="auto" w:sz="4" w:space="0"/>
              <w:left w:val="single" w:color="auto" w:sz="4" w:space="0"/>
              <w:bottom w:val="single" w:color="auto" w:sz="4" w:space="0"/>
              <w:right w:val="single" w:color="auto" w:sz="4" w:space="0"/>
            </w:tcBorders>
          </w:tcPr>
          <w:p w14:paraId="CD9FD0A7">
            <w:pPr>
              <w:numPr>
                <w:ilvl w:val="0"/>
                <w:numId w:val="0"/>
              </w:numPr>
              <w:jc w:val="center"/>
              <w:rPr>
                <w:rFonts w:hint="eastAsia"/>
                <w:lang w:val="en-US" w:eastAsia="zh-CN"/>
              </w:rPr>
            </w:pPr>
            <w:r>
              <w:rPr>
                <w:rFonts w:hint="eastAsia"/>
                <w:lang w:val="en-US" w:eastAsia="zh-CN"/>
              </w:rPr>
              <w:t>对各伤害的综合抗性及连续战斗所能持续的时间</w:t>
            </w:r>
          </w:p>
        </w:tc>
      </w:tr>
      <w:tr w14:paraId="5D942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8" w:type="dxa"/>
            <w:tcBorders>
              <w:top w:val="single" w:color="auto" w:sz="4" w:space="0"/>
              <w:left w:val="single" w:color="auto" w:sz="4" w:space="0"/>
              <w:bottom w:val="single" w:color="auto" w:sz="4" w:space="0"/>
              <w:right w:val="single" w:color="auto" w:sz="4" w:space="0"/>
            </w:tcBorders>
          </w:tcPr>
          <w:p w14:paraId="2535CD18">
            <w:pPr>
              <w:numPr>
                <w:ilvl w:val="0"/>
                <w:numId w:val="0"/>
              </w:numPr>
              <w:jc w:val="center"/>
              <w:rPr>
                <w:rFonts w:hint="eastAsia"/>
                <w:lang w:val="en-US" w:eastAsia="zh-CN"/>
              </w:rPr>
            </w:pPr>
            <w:r>
              <w:rPr>
                <w:rFonts w:hint="eastAsia"/>
                <w:lang w:val="en-US" w:eastAsia="zh-CN"/>
              </w:rPr>
              <w:t>参考值（</w:t>
            </w:r>
            <w:r>
              <w:rPr>
                <w:rFonts w:hint="default"/>
                <w:lang w:val="en-US" w:eastAsia="zh-CN"/>
              </w:rPr>
              <w:t>A</w:t>
            </w:r>
            <w:r>
              <w:rPr>
                <w:rFonts w:hint="eastAsia"/>
                <w:lang w:val="en-US" w:eastAsia="zh-CN"/>
              </w:rPr>
              <w:t>级）</w:t>
            </w:r>
          </w:p>
        </w:tc>
        <w:tc>
          <w:tcPr>
            <w:tcW w:w="1038" w:type="dxa"/>
            <w:tcBorders>
              <w:top w:val="single" w:color="auto" w:sz="4" w:space="0"/>
              <w:left w:val="single" w:color="auto" w:sz="4" w:space="0"/>
              <w:bottom w:val="single" w:color="auto" w:sz="4" w:space="0"/>
              <w:right w:val="single" w:color="auto" w:sz="4" w:space="0"/>
            </w:tcBorders>
          </w:tcPr>
          <w:p w14:paraId="C7484E9C">
            <w:pPr>
              <w:numPr>
                <w:ilvl w:val="0"/>
                <w:numId w:val="0"/>
              </w:numPr>
              <w:jc w:val="center"/>
              <w:rPr>
                <w:rFonts w:hint="eastAsia"/>
                <w:lang w:val="en-US" w:eastAsia="zh-CN"/>
              </w:rPr>
            </w:pPr>
            <w:r>
              <w:rPr>
                <w:rFonts w:hint="eastAsia"/>
                <w:lang w:val="en-US" w:eastAsia="zh-CN"/>
              </w:rPr>
              <w:t>一拳轰碎人的头盖骨</w:t>
            </w:r>
          </w:p>
        </w:tc>
        <w:tc>
          <w:tcPr>
            <w:tcW w:w="1038" w:type="dxa"/>
            <w:tcBorders>
              <w:top w:val="single" w:color="auto" w:sz="4" w:space="0"/>
              <w:left w:val="single" w:color="auto" w:sz="4" w:space="0"/>
              <w:bottom w:val="single" w:color="auto" w:sz="4" w:space="0"/>
              <w:right w:val="single" w:color="auto" w:sz="4" w:space="0"/>
            </w:tcBorders>
          </w:tcPr>
          <w:p w14:paraId="5259B081">
            <w:pPr>
              <w:numPr>
                <w:ilvl w:val="0"/>
                <w:numId w:val="0"/>
              </w:numPr>
              <w:jc w:val="center"/>
              <w:rPr>
                <w:rFonts w:hint="eastAsia"/>
                <w:lang w:val="en-US" w:eastAsia="zh-CN"/>
              </w:rPr>
            </w:pPr>
            <w:r>
              <w:rPr>
                <w:rFonts w:hint="eastAsia"/>
                <w:lang w:val="en-US" w:eastAsia="zh-CN"/>
              </w:rPr>
              <w:t>能和高铁齐行，打落飞行的</w:t>
            </w:r>
            <w:r>
              <w:rPr>
                <w:rFonts w:hint="default"/>
                <w:lang w:val="en-US" w:eastAsia="zh-CN"/>
              </w:rPr>
              <w:t>75mm</w:t>
            </w:r>
            <w:r>
              <w:rPr>
                <w:rFonts w:hint="eastAsia"/>
                <w:lang w:val="en-US" w:eastAsia="zh-CN"/>
              </w:rPr>
              <w:t>子弹</w:t>
            </w:r>
          </w:p>
        </w:tc>
        <w:tc>
          <w:tcPr>
            <w:tcW w:w="1038" w:type="dxa"/>
            <w:tcBorders>
              <w:top w:val="single" w:color="auto" w:sz="4" w:space="0"/>
              <w:left w:val="single" w:color="auto" w:sz="4" w:space="0"/>
              <w:bottom w:val="single" w:color="auto" w:sz="4" w:space="0"/>
              <w:right w:val="single" w:color="auto" w:sz="4" w:space="0"/>
            </w:tcBorders>
          </w:tcPr>
          <w:p w14:paraId="47D08753">
            <w:pPr>
              <w:numPr>
                <w:ilvl w:val="0"/>
                <w:numId w:val="0"/>
              </w:numPr>
              <w:jc w:val="center"/>
              <w:rPr>
                <w:rFonts w:hint="eastAsia"/>
                <w:lang w:val="en-US" w:eastAsia="zh-CN"/>
              </w:rPr>
            </w:pPr>
            <w:r>
              <w:rPr>
                <w:rFonts w:hint="eastAsia"/>
                <w:lang w:val="en-US" w:eastAsia="zh-CN"/>
              </w:rPr>
              <w:t>力量，速度，感知力在一瞬间提升</w:t>
            </w:r>
            <w:r>
              <w:rPr>
                <w:rFonts w:hint="default"/>
                <w:lang w:val="en-US" w:eastAsia="zh-CN"/>
              </w:rPr>
              <w:t>5</w:t>
            </w:r>
            <w:r>
              <w:rPr>
                <w:rFonts w:hint="eastAsia"/>
                <w:lang w:val="en-US" w:eastAsia="zh-CN"/>
              </w:rPr>
              <w:t>倍</w:t>
            </w:r>
          </w:p>
        </w:tc>
        <w:tc>
          <w:tcPr>
            <w:tcW w:w="1038" w:type="dxa"/>
            <w:tcBorders>
              <w:top w:val="single" w:color="auto" w:sz="4" w:space="0"/>
              <w:left w:val="single" w:color="auto" w:sz="4" w:space="0"/>
              <w:bottom w:val="single" w:color="auto" w:sz="4" w:space="0"/>
              <w:right w:val="single" w:color="auto" w:sz="4" w:space="0"/>
            </w:tcBorders>
          </w:tcPr>
          <w:p w14:paraId="2163621A">
            <w:pPr>
              <w:numPr>
                <w:ilvl w:val="0"/>
                <w:numId w:val="0"/>
              </w:numPr>
              <w:jc w:val="center"/>
              <w:rPr>
                <w:rFonts w:hint="eastAsia"/>
                <w:lang w:val="en-US" w:eastAsia="zh-CN"/>
              </w:rPr>
            </w:pPr>
            <w:r>
              <w:rPr>
                <w:rFonts w:hint="eastAsia"/>
                <w:lang w:val="en-US" w:eastAsia="zh-CN"/>
              </w:rPr>
              <w:t>波及范围（普攻）能达到</w:t>
            </w:r>
            <w:r>
              <w:rPr>
                <w:rFonts w:hint="default"/>
                <w:lang w:val="en-US" w:eastAsia="zh-CN"/>
              </w:rPr>
              <w:t>100</w:t>
            </w:r>
            <w:r>
              <w:rPr>
                <w:rFonts w:hint="eastAsia"/>
                <w:lang w:val="en-US" w:eastAsia="zh-CN"/>
              </w:rPr>
              <w:t>米</w:t>
            </w:r>
          </w:p>
        </w:tc>
        <w:tc>
          <w:tcPr>
            <w:tcW w:w="1038" w:type="dxa"/>
            <w:tcBorders>
              <w:top w:val="single" w:color="auto" w:sz="4" w:space="0"/>
              <w:left w:val="single" w:color="auto" w:sz="4" w:space="0"/>
              <w:bottom w:val="single" w:color="auto" w:sz="4" w:space="0"/>
              <w:right w:val="single" w:color="auto" w:sz="4" w:space="0"/>
            </w:tcBorders>
          </w:tcPr>
          <w:p w14:paraId="D9CB7490">
            <w:pPr>
              <w:numPr>
                <w:ilvl w:val="0"/>
                <w:numId w:val="0"/>
              </w:numPr>
              <w:jc w:val="center"/>
              <w:rPr>
                <w:rFonts w:hint="eastAsia"/>
                <w:lang w:val="en-US" w:eastAsia="zh-CN"/>
              </w:rPr>
            </w:pPr>
            <w:r>
              <w:rPr>
                <w:rFonts w:hint="eastAsia"/>
                <w:lang w:val="en-US" w:eastAsia="zh-CN"/>
              </w:rPr>
              <w:t>能够听声辨位，能够较为准确地击中速移动物体</w:t>
            </w:r>
          </w:p>
        </w:tc>
        <w:tc>
          <w:tcPr>
            <w:tcW w:w="1038" w:type="dxa"/>
            <w:tcBorders>
              <w:top w:val="single" w:color="auto" w:sz="4" w:space="0"/>
              <w:left w:val="single" w:color="auto" w:sz="4" w:space="0"/>
              <w:bottom w:val="single" w:color="auto" w:sz="4" w:space="0"/>
              <w:right w:val="single" w:color="auto" w:sz="4" w:space="0"/>
            </w:tcBorders>
          </w:tcPr>
          <w:p w14:paraId="C227EBC9">
            <w:pPr>
              <w:numPr>
                <w:ilvl w:val="0"/>
                <w:numId w:val="0"/>
              </w:numPr>
              <w:jc w:val="center"/>
              <w:rPr>
                <w:rFonts w:hint="eastAsia"/>
                <w:lang w:val="en-US" w:eastAsia="zh-CN"/>
              </w:rPr>
            </w:pPr>
            <w:r>
              <w:rPr>
                <w:rFonts w:hint="eastAsia"/>
                <w:lang w:val="en-US" w:eastAsia="zh-CN"/>
              </w:rPr>
              <w:t>能够操纵普通魔法，智力比同人类相比处于中上水准</w:t>
            </w:r>
          </w:p>
        </w:tc>
        <w:tc>
          <w:tcPr>
            <w:tcW w:w="1038" w:type="dxa"/>
            <w:tcBorders>
              <w:top w:val="single" w:color="auto" w:sz="4" w:space="0"/>
              <w:left w:val="single" w:color="auto" w:sz="4" w:space="0"/>
              <w:bottom w:val="single" w:color="auto" w:sz="4" w:space="0"/>
              <w:right w:val="single" w:color="auto" w:sz="4" w:space="0"/>
            </w:tcBorders>
          </w:tcPr>
          <w:p w14:paraId="EB6E88F9">
            <w:pPr>
              <w:numPr>
                <w:ilvl w:val="0"/>
                <w:numId w:val="0"/>
              </w:numPr>
              <w:jc w:val="center"/>
              <w:rPr>
                <w:rFonts w:hint="eastAsia"/>
                <w:lang w:val="en-US" w:eastAsia="zh-CN"/>
              </w:rPr>
            </w:pPr>
            <w:r>
              <w:rPr>
                <w:rFonts w:hint="eastAsia"/>
                <w:lang w:val="en-US" w:eastAsia="zh-CN"/>
              </w:rPr>
              <w:t>要害部位被打伤后仍能坚持</w:t>
            </w:r>
            <w:r>
              <w:rPr>
                <w:rFonts w:hint="default"/>
                <w:lang w:val="en-US" w:eastAsia="zh-CN"/>
              </w:rPr>
              <w:t>4</w:t>
            </w:r>
            <w:r>
              <w:rPr>
                <w:rFonts w:hint="eastAsia"/>
                <w:lang w:val="en-US" w:eastAsia="zh-CN"/>
              </w:rPr>
              <w:t>个回合</w:t>
            </w:r>
          </w:p>
        </w:tc>
      </w:tr>
      <w:tr w14:paraId="793C5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8" w:type="dxa"/>
            <w:tcBorders>
              <w:top w:val="single" w:color="auto" w:sz="4" w:space="0"/>
              <w:left w:val="single" w:color="auto" w:sz="4" w:space="0"/>
              <w:bottom w:val="single" w:color="auto" w:sz="4" w:space="0"/>
              <w:right w:val="single" w:color="auto" w:sz="4" w:space="0"/>
            </w:tcBorders>
          </w:tcPr>
          <w:p w14:paraId="ACDBD04C">
            <w:pPr>
              <w:numPr>
                <w:ilvl w:val="0"/>
                <w:numId w:val="0"/>
              </w:numPr>
              <w:jc w:val="center"/>
              <w:rPr>
                <w:rFonts w:hint="eastAsia"/>
                <w:lang w:val="en-US" w:eastAsia="zh-CN"/>
              </w:rPr>
            </w:pPr>
            <w:r>
              <w:rPr>
                <w:rFonts w:hint="eastAsia"/>
                <w:lang w:val="en-US" w:eastAsia="zh-CN"/>
              </w:rPr>
              <w:t>参考值（</w:t>
            </w:r>
            <w:r>
              <w:rPr>
                <w:rFonts w:hint="default"/>
                <w:lang w:val="en-US" w:eastAsia="zh-CN"/>
              </w:rPr>
              <w:t>S</w:t>
            </w:r>
            <w:r>
              <w:rPr>
                <w:rFonts w:hint="eastAsia"/>
                <w:lang w:val="en-US" w:eastAsia="zh-CN"/>
              </w:rPr>
              <w:t>级）</w:t>
            </w:r>
          </w:p>
        </w:tc>
        <w:tc>
          <w:tcPr>
            <w:tcW w:w="1038" w:type="dxa"/>
            <w:tcBorders>
              <w:top w:val="single" w:color="auto" w:sz="4" w:space="0"/>
              <w:left w:val="single" w:color="auto" w:sz="4" w:space="0"/>
              <w:bottom w:val="single" w:color="auto" w:sz="4" w:space="0"/>
              <w:right w:val="single" w:color="auto" w:sz="4" w:space="0"/>
            </w:tcBorders>
          </w:tcPr>
          <w:p w14:paraId="58FD9084">
            <w:pPr>
              <w:numPr>
                <w:ilvl w:val="0"/>
                <w:numId w:val="0"/>
              </w:numPr>
              <w:jc w:val="center"/>
              <w:rPr>
                <w:rFonts w:hint="eastAsia"/>
                <w:lang w:val="en-US" w:eastAsia="zh-CN"/>
              </w:rPr>
            </w:pPr>
            <w:r>
              <w:rPr>
                <w:rFonts w:hint="eastAsia"/>
                <w:lang w:val="en-US" w:eastAsia="zh-CN"/>
              </w:rPr>
              <w:t>一拳打停高速行驶的列车</w:t>
            </w:r>
          </w:p>
        </w:tc>
        <w:tc>
          <w:tcPr>
            <w:tcW w:w="1038" w:type="dxa"/>
            <w:tcBorders>
              <w:top w:val="single" w:color="auto" w:sz="4" w:space="0"/>
              <w:left w:val="single" w:color="auto" w:sz="4" w:space="0"/>
              <w:bottom w:val="single" w:color="auto" w:sz="4" w:space="0"/>
              <w:right w:val="single" w:color="auto" w:sz="4" w:space="0"/>
            </w:tcBorders>
          </w:tcPr>
          <w:p w14:paraId="CDC043E2">
            <w:pPr>
              <w:numPr>
                <w:ilvl w:val="0"/>
                <w:numId w:val="0"/>
              </w:numPr>
              <w:jc w:val="center"/>
              <w:rPr>
                <w:rFonts w:hint="eastAsia"/>
                <w:lang w:val="en-US" w:eastAsia="zh-CN"/>
              </w:rPr>
            </w:pPr>
            <w:r>
              <w:rPr>
                <w:rFonts w:hint="eastAsia"/>
                <w:lang w:val="en-US" w:eastAsia="zh-CN"/>
              </w:rPr>
              <w:t>能达到亚光速，能造成时间流速减慢或停止</w:t>
            </w:r>
          </w:p>
        </w:tc>
        <w:tc>
          <w:tcPr>
            <w:tcW w:w="1038" w:type="dxa"/>
            <w:tcBorders>
              <w:top w:val="single" w:color="auto" w:sz="4" w:space="0"/>
              <w:left w:val="single" w:color="auto" w:sz="4" w:space="0"/>
              <w:bottom w:val="single" w:color="auto" w:sz="4" w:space="0"/>
              <w:right w:val="single" w:color="auto" w:sz="4" w:space="0"/>
            </w:tcBorders>
          </w:tcPr>
          <w:p w14:paraId="D38775DC">
            <w:pPr>
              <w:numPr>
                <w:ilvl w:val="0"/>
                <w:numId w:val="0"/>
              </w:numPr>
              <w:jc w:val="center"/>
              <w:rPr>
                <w:rFonts w:hint="eastAsia"/>
                <w:lang w:val="en-US" w:eastAsia="zh-CN"/>
              </w:rPr>
            </w:pPr>
            <w:r>
              <w:rPr>
                <w:rFonts w:hint="eastAsia"/>
                <w:lang w:val="en-US" w:eastAsia="zh-CN"/>
              </w:rPr>
              <w:t>力量，速度，感知力能提升</w:t>
            </w:r>
            <w:r>
              <w:rPr>
                <w:rFonts w:hint="default"/>
                <w:lang w:val="en-US" w:eastAsia="zh-CN"/>
              </w:rPr>
              <w:t>1</w:t>
            </w:r>
            <w:r>
              <w:rPr>
                <w:rFonts w:hint="eastAsia"/>
                <w:lang w:val="en-US" w:eastAsia="zh-CN"/>
              </w:rPr>
              <w:t>个等级</w:t>
            </w:r>
          </w:p>
        </w:tc>
        <w:tc>
          <w:tcPr>
            <w:tcW w:w="1038" w:type="dxa"/>
            <w:tcBorders>
              <w:top w:val="single" w:color="auto" w:sz="4" w:space="0"/>
              <w:left w:val="single" w:color="auto" w:sz="4" w:space="0"/>
              <w:bottom w:val="single" w:color="auto" w:sz="4" w:space="0"/>
              <w:right w:val="single" w:color="auto" w:sz="4" w:space="0"/>
            </w:tcBorders>
          </w:tcPr>
          <w:p w14:paraId="A0953973">
            <w:pPr>
              <w:numPr>
                <w:ilvl w:val="0"/>
                <w:numId w:val="0"/>
              </w:numPr>
              <w:jc w:val="center"/>
              <w:rPr>
                <w:rFonts w:hint="eastAsia"/>
                <w:lang w:val="en-US" w:eastAsia="zh-CN"/>
              </w:rPr>
            </w:pPr>
            <w:r>
              <w:rPr>
                <w:rFonts w:hint="eastAsia"/>
                <w:lang w:val="en-US" w:eastAsia="zh-CN"/>
              </w:rPr>
              <w:t>波及范围（普攻）能达到</w:t>
            </w:r>
            <w:r>
              <w:rPr>
                <w:rFonts w:hint="default"/>
                <w:lang w:val="en-US" w:eastAsia="zh-CN"/>
              </w:rPr>
              <w:t>5000</w:t>
            </w:r>
            <w:r>
              <w:rPr>
                <w:rFonts w:hint="eastAsia"/>
                <w:lang w:val="en-US" w:eastAsia="zh-CN"/>
              </w:rPr>
              <w:t>米</w:t>
            </w:r>
          </w:p>
        </w:tc>
        <w:tc>
          <w:tcPr>
            <w:tcW w:w="1038" w:type="dxa"/>
            <w:tcBorders>
              <w:top w:val="single" w:color="auto" w:sz="4" w:space="0"/>
              <w:left w:val="single" w:color="auto" w:sz="4" w:space="0"/>
              <w:bottom w:val="single" w:color="auto" w:sz="4" w:space="0"/>
              <w:right w:val="single" w:color="auto" w:sz="4" w:space="0"/>
            </w:tcBorders>
          </w:tcPr>
          <w:p w14:paraId="4B9BC904">
            <w:pPr>
              <w:numPr>
                <w:ilvl w:val="0"/>
                <w:numId w:val="0"/>
              </w:numPr>
              <w:jc w:val="center"/>
              <w:rPr>
                <w:rFonts w:hint="eastAsia"/>
                <w:lang w:val="en-US" w:eastAsia="zh-CN"/>
              </w:rPr>
            </w:pPr>
            <w:r>
              <w:rPr>
                <w:rFonts w:hint="eastAsia"/>
                <w:lang w:val="en-US" w:eastAsia="zh-CN"/>
              </w:rPr>
              <w:t>即使对方隐身，仍能准确捕捉对方位置，甚至可以判断出对方身份，能够做到弹无虚发（自身）</w:t>
            </w:r>
          </w:p>
        </w:tc>
        <w:tc>
          <w:tcPr>
            <w:tcW w:w="1038" w:type="dxa"/>
            <w:tcBorders>
              <w:top w:val="single" w:color="auto" w:sz="4" w:space="0"/>
              <w:left w:val="single" w:color="auto" w:sz="4" w:space="0"/>
              <w:bottom w:val="single" w:color="auto" w:sz="4" w:space="0"/>
              <w:right w:val="single" w:color="auto" w:sz="4" w:space="0"/>
            </w:tcBorders>
          </w:tcPr>
          <w:p w14:paraId="253B0AE1">
            <w:pPr>
              <w:numPr>
                <w:ilvl w:val="0"/>
                <w:numId w:val="0"/>
              </w:numPr>
              <w:jc w:val="center"/>
              <w:rPr>
                <w:rFonts w:hint="eastAsia"/>
                <w:lang w:val="en-US" w:eastAsia="zh-CN"/>
              </w:rPr>
            </w:pPr>
            <w:r>
              <w:rPr>
                <w:rFonts w:hint="eastAsia"/>
                <w:lang w:val="en-US" w:eastAsia="zh-CN"/>
              </w:rPr>
              <w:t>能够完美地操纵魔法，智力相当于人类天才水准</w:t>
            </w:r>
          </w:p>
          <w:p w14:paraId="1F837503">
            <w:pPr>
              <w:numPr>
                <w:ilvl w:val="0"/>
                <w:numId w:val="0"/>
              </w:numPr>
              <w:jc w:val="center"/>
              <w:rPr>
                <w:rFonts w:hint="eastAsia"/>
                <w:lang w:val="en-US" w:eastAsia="zh-CN"/>
              </w:rPr>
            </w:pPr>
            <w:r>
              <w:rPr>
                <w:rFonts w:hint="eastAsia"/>
                <w:lang w:val="en-US" w:eastAsia="zh-CN"/>
              </w:rPr>
              <w:t>（不能使用魔法但是智力相当高的也会被划入</w:t>
            </w:r>
            <w:r>
              <w:rPr>
                <w:rFonts w:hint="default"/>
                <w:lang w:val="en-US" w:eastAsia="zh-CN"/>
              </w:rPr>
              <w:t>S</w:t>
            </w:r>
            <w:r>
              <w:rPr>
                <w:rFonts w:hint="eastAsia"/>
                <w:lang w:val="en-US" w:eastAsia="zh-CN"/>
              </w:rPr>
              <w:t>级）</w:t>
            </w:r>
          </w:p>
        </w:tc>
        <w:tc>
          <w:tcPr>
            <w:tcW w:w="1038" w:type="dxa"/>
            <w:tcBorders>
              <w:top w:val="single" w:color="auto" w:sz="4" w:space="0"/>
              <w:left w:val="single" w:color="auto" w:sz="4" w:space="0"/>
              <w:bottom w:val="single" w:color="auto" w:sz="4" w:space="0"/>
              <w:right w:val="single" w:color="auto" w:sz="4" w:space="0"/>
            </w:tcBorders>
          </w:tcPr>
          <w:p w14:paraId="71474DAD">
            <w:pPr>
              <w:numPr>
                <w:ilvl w:val="0"/>
                <w:numId w:val="0"/>
              </w:numPr>
              <w:jc w:val="center"/>
              <w:rPr>
                <w:rFonts w:hint="eastAsia"/>
                <w:lang w:val="en-US" w:eastAsia="zh-CN"/>
              </w:rPr>
            </w:pPr>
            <w:r>
              <w:rPr>
                <w:rFonts w:hint="eastAsia"/>
                <w:lang w:val="en-US" w:eastAsia="zh-CN"/>
              </w:rPr>
              <w:t>几乎免疫一切伤害，几乎没有要害部位</w:t>
            </w:r>
          </w:p>
        </w:tc>
      </w:tr>
      <w:tr w14:paraId="5359C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8" w:type="dxa"/>
            <w:tcBorders>
              <w:top w:val="single" w:color="auto" w:sz="4" w:space="0"/>
              <w:left w:val="single" w:color="auto" w:sz="4" w:space="0"/>
              <w:bottom w:val="single" w:color="auto" w:sz="4" w:space="0"/>
              <w:right w:val="single" w:color="auto" w:sz="4" w:space="0"/>
            </w:tcBorders>
          </w:tcPr>
          <w:p w14:paraId="083BCF7A">
            <w:pPr>
              <w:numPr>
                <w:ilvl w:val="0"/>
                <w:numId w:val="0"/>
              </w:numPr>
              <w:jc w:val="center"/>
              <w:rPr>
                <w:rFonts w:hint="eastAsia"/>
                <w:lang w:val="en-US" w:eastAsia="zh-CN"/>
              </w:rPr>
            </w:pPr>
            <w:r>
              <w:rPr>
                <w:rFonts w:hint="eastAsia"/>
                <w:lang w:val="en-US" w:eastAsia="zh-CN"/>
              </w:rPr>
              <w:t>参考值（</w:t>
            </w:r>
            <w:r>
              <w:rPr>
                <w:rFonts w:hint="default"/>
                <w:lang w:val="en-US" w:eastAsia="zh-CN"/>
              </w:rPr>
              <w:t>E</w:t>
            </w:r>
            <w:r>
              <w:rPr>
                <w:rFonts w:hint="eastAsia"/>
                <w:lang w:val="en-US" w:eastAsia="zh-CN"/>
              </w:rPr>
              <w:t>级）</w:t>
            </w:r>
          </w:p>
        </w:tc>
        <w:tc>
          <w:tcPr>
            <w:tcW w:w="1038" w:type="dxa"/>
            <w:tcBorders>
              <w:top w:val="single" w:color="auto" w:sz="4" w:space="0"/>
              <w:left w:val="single" w:color="auto" w:sz="4" w:space="0"/>
              <w:bottom w:val="single" w:color="auto" w:sz="4" w:space="0"/>
              <w:right w:val="single" w:color="auto" w:sz="4" w:space="0"/>
            </w:tcBorders>
          </w:tcPr>
          <w:p w14:paraId="1995951F">
            <w:pPr>
              <w:numPr>
                <w:ilvl w:val="0"/>
                <w:numId w:val="0"/>
              </w:numPr>
              <w:jc w:val="center"/>
              <w:rPr>
                <w:rFonts w:hint="eastAsia"/>
                <w:lang w:val="en-US" w:eastAsia="zh-CN"/>
              </w:rPr>
            </w:pPr>
            <w:r>
              <w:rPr>
                <w:rFonts w:hint="eastAsia"/>
                <w:lang w:val="en-US" w:eastAsia="zh-CN"/>
              </w:rPr>
              <w:t>掰不过一个正常成年男性的手腕</w:t>
            </w:r>
          </w:p>
        </w:tc>
        <w:tc>
          <w:tcPr>
            <w:tcW w:w="1038" w:type="dxa"/>
            <w:tcBorders>
              <w:top w:val="single" w:color="auto" w:sz="4" w:space="0"/>
              <w:left w:val="single" w:color="auto" w:sz="4" w:space="0"/>
              <w:bottom w:val="single" w:color="auto" w:sz="4" w:space="0"/>
              <w:right w:val="single" w:color="auto" w:sz="4" w:space="0"/>
            </w:tcBorders>
          </w:tcPr>
          <w:p w14:paraId="D87BAE52">
            <w:pPr>
              <w:numPr>
                <w:ilvl w:val="0"/>
                <w:numId w:val="0"/>
              </w:numPr>
              <w:jc w:val="center"/>
              <w:rPr>
                <w:rFonts w:hint="eastAsia"/>
                <w:lang w:val="en-US" w:eastAsia="zh-CN"/>
              </w:rPr>
            </w:pPr>
            <w:r>
              <w:rPr>
                <w:rFonts w:hint="eastAsia"/>
                <w:lang w:val="en-US" w:eastAsia="zh-CN"/>
              </w:rPr>
              <w:t>速度相当于</w:t>
            </w:r>
            <w:r>
              <w:rPr>
                <w:rFonts w:hint="default"/>
                <w:lang w:val="en-US" w:eastAsia="zh-CN"/>
              </w:rPr>
              <w:t>6-8</w:t>
            </w:r>
            <w:r>
              <w:rPr>
                <w:rFonts w:hint="eastAsia"/>
                <w:lang w:val="en-US" w:eastAsia="zh-CN"/>
              </w:rPr>
              <w:t>岁孩童跑步时的速度</w:t>
            </w:r>
          </w:p>
        </w:tc>
        <w:tc>
          <w:tcPr>
            <w:tcW w:w="1038" w:type="dxa"/>
            <w:tcBorders>
              <w:top w:val="single" w:color="auto" w:sz="4" w:space="0"/>
              <w:left w:val="single" w:color="auto" w:sz="4" w:space="0"/>
              <w:bottom w:val="single" w:color="auto" w:sz="4" w:space="0"/>
              <w:right w:val="single" w:color="auto" w:sz="4" w:space="0"/>
            </w:tcBorders>
          </w:tcPr>
          <w:p w14:paraId="D6A4DAA4">
            <w:pPr>
              <w:numPr>
                <w:ilvl w:val="0"/>
                <w:numId w:val="0"/>
              </w:numPr>
              <w:jc w:val="center"/>
              <w:rPr>
                <w:rFonts w:hint="eastAsia"/>
                <w:lang w:val="en-US" w:eastAsia="zh-CN"/>
              </w:rPr>
            </w:pPr>
            <w:r>
              <w:rPr>
                <w:rFonts w:hint="eastAsia"/>
                <w:lang w:val="en-US" w:eastAsia="zh-CN"/>
              </w:rPr>
              <w:t>没有爆发力</w:t>
            </w:r>
          </w:p>
        </w:tc>
        <w:tc>
          <w:tcPr>
            <w:tcW w:w="1038" w:type="dxa"/>
            <w:tcBorders>
              <w:top w:val="single" w:color="auto" w:sz="4" w:space="0"/>
              <w:left w:val="single" w:color="auto" w:sz="4" w:space="0"/>
              <w:bottom w:val="single" w:color="auto" w:sz="4" w:space="0"/>
              <w:right w:val="single" w:color="auto" w:sz="4" w:space="0"/>
            </w:tcBorders>
          </w:tcPr>
          <w:p w14:paraId="451A8048">
            <w:pPr>
              <w:numPr>
                <w:ilvl w:val="0"/>
                <w:numId w:val="0"/>
              </w:numPr>
              <w:jc w:val="center"/>
              <w:rPr>
                <w:rFonts w:hint="eastAsia"/>
                <w:lang w:val="en-US" w:eastAsia="zh-CN"/>
              </w:rPr>
            </w:pPr>
            <w:r>
              <w:rPr>
                <w:rFonts w:hint="eastAsia"/>
                <w:lang w:val="en-US" w:eastAsia="zh-CN"/>
              </w:rPr>
              <w:t>波及范围只有</w:t>
            </w:r>
            <w:r>
              <w:rPr>
                <w:rFonts w:hint="default"/>
                <w:lang w:val="en-US" w:eastAsia="zh-CN"/>
              </w:rPr>
              <w:t>1</w:t>
            </w:r>
            <w:r>
              <w:rPr>
                <w:rFonts w:hint="eastAsia"/>
                <w:lang w:val="en-US" w:eastAsia="zh-CN"/>
              </w:rPr>
              <w:t>米，只能做到近战</w:t>
            </w:r>
          </w:p>
        </w:tc>
        <w:tc>
          <w:tcPr>
            <w:tcW w:w="1038" w:type="dxa"/>
            <w:tcBorders>
              <w:top w:val="single" w:color="auto" w:sz="4" w:space="0"/>
              <w:left w:val="single" w:color="auto" w:sz="4" w:space="0"/>
              <w:bottom w:val="single" w:color="auto" w:sz="4" w:space="0"/>
              <w:right w:val="single" w:color="auto" w:sz="4" w:space="0"/>
            </w:tcBorders>
          </w:tcPr>
          <w:p w14:paraId="9F8E9BE3">
            <w:pPr>
              <w:numPr>
                <w:ilvl w:val="0"/>
                <w:numId w:val="0"/>
              </w:numPr>
              <w:jc w:val="center"/>
              <w:rPr>
                <w:rFonts w:hint="eastAsia"/>
                <w:lang w:val="en-US" w:eastAsia="zh-CN"/>
              </w:rPr>
            </w:pPr>
            <w:r>
              <w:rPr>
                <w:rFonts w:hint="eastAsia"/>
                <w:lang w:val="en-US" w:eastAsia="zh-CN"/>
              </w:rPr>
              <w:t>几乎无感知力，除非站在他面前，不适合使用任何需要瞄准的武器</w:t>
            </w:r>
          </w:p>
        </w:tc>
        <w:tc>
          <w:tcPr>
            <w:tcW w:w="1038" w:type="dxa"/>
            <w:tcBorders>
              <w:top w:val="single" w:color="auto" w:sz="4" w:space="0"/>
              <w:left w:val="single" w:color="auto" w:sz="4" w:space="0"/>
              <w:bottom w:val="single" w:color="auto" w:sz="4" w:space="0"/>
              <w:right w:val="single" w:color="auto" w:sz="4" w:space="0"/>
            </w:tcBorders>
          </w:tcPr>
          <w:p w14:paraId="E92E7F4F">
            <w:pPr>
              <w:numPr>
                <w:ilvl w:val="0"/>
                <w:numId w:val="0"/>
              </w:numPr>
              <w:jc w:val="center"/>
              <w:rPr>
                <w:rFonts w:hint="eastAsia"/>
                <w:lang w:val="en-US" w:eastAsia="zh-CN"/>
              </w:rPr>
            </w:pPr>
            <w:r>
              <w:rPr>
                <w:rFonts w:hint="eastAsia"/>
                <w:lang w:val="en-US" w:eastAsia="zh-CN"/>
              </w:rPr>
              <w:t>不能使用魔法，智力相当于人类中下游水准（</w:t>
            </w:r>
            <w:r>
              <w:rPr>
                <w:rFonts w:hint="default"/>
                <w:lang w:val="en-US" w:eastAsia="zh-CN"/>
              </w:rPr>
              <w:t>D</w:t>
            </w:r>
            <w:r>
              <w:rPr>
                <w:rFonts w:hint="eastAsia"/>
                <w:lang w:val="en-US" w:eastAsia="zh-CN"/>
              </w:rPr>
              <w:t>级也几乎不能使用魔法，但是智力比</w:t>
            </w:r>
            <w:r>
              <w:rPr>
                <w:rFonts w:hint="default"/>
                <w:lang w:val="en-US" w:eastAsia="zh-CN"/>
              </w:rPr>
              <w:t>E</w:t>
            </w:r>
            <w:r>
              <w:rPr>
                <w:rFonts w:hint="eastAsia"/>
                <w:lang w:val="en-US" w:eastAsia="zh-CN"/>
              </w:rPr>
              <w:t>级要高）</w:t>
            </w:r>
          </w:p>
        </w:tc>
        <w:tc>
          <w:tcPr>
            <w:tcW w:w="1038" w:type="dxa"/>
            <w:tcBorders>
              <w:top w:val="single" w:color="auto" w:sz="4" w:space="0"/>
              <w:left w:val="single" w:color="auto" w:sz="4" w:space="0"/>
              <w:bottom w:val="single" w:color="auto" w:sz="4" w:space="0"/>
              <w:right w:val="single" w:color="auto" w:sz="4" w:space="0"/>
            </w:tcBorders>
          </w:tcPr>
          <w:p w14:paraId="EBE2E522">
            <w:pPr>
              <w:numPr>
                <w:ilvl w:val="0"/>
                <w:numId w:val="0"/>
              </w:numPr>
              <w:jc w:val="center"/>
              <w:rPr>
                <w:rFonts w:hint="eastAsia"/>
                <w:lang w:val="en-US" w:eastAsia="zh-CN"/>
              </w:rPr>
            </w:pPr>
            <w:r>
              <w:rPr>
                <w:rFonts w:hint="eastAsia"/>
                <w:lang w:val="en-US" w:eastAsia="zh-CN"/>
              </w:rPr>
              <w:t>对伤害的抗性极低，伤到要害就立即完全失去了战斗能力</w:t>
            </w:r>
          </w:p>
        </w:tc>
      </w:tr>
    </w:tbl>
    <w:p w14:paraId="8BE46636">
      <w:pPr>
        <w:numPr>
          <w:ilvl w:val="0"/>
          <w:numId w:val="0"/>
        </w:numPr>
        <w:jc w:val="left"/>
        <w:rPr>
          <w:rFonts w:hint="eastAsia"/>
          <w:lang w:val="en-US" w:eastAsia="zh-CN"/>
        </w:rPr>
      </w:pPr>
    </w:p>
    <w:p w14:paraId="E772D661">
      <w:pPr>
        <w:numPr>
          <w:ilvl w:val="0"/>
          <w:numId w:val="0"/>
        </w:numPr>
        <w:jc w:val="left"/>
        <w:rPr>
          <w:rFonts w:hint="default"/>
          <w:lang w:val="en-US" w:eastAsia="zh-CN"/>
        </w:rPr>
      </w:pPr>
      <w:r>
        <w:rPr>
          <w:rFonts w:hint="eastAsia"/>
          <w:lang w:val="en-US" w:eastAsia="zh-CN"/>
        </w:rPr>
        <w:t>现在给几个东方角色作参考</w:t>
      </w:r>
      <w:r>
        <w:rPr>
          <w:rFonts w:hint="default"/>
          <w:lang w:val="en-US" w:eastAsia="zh-CN"/>
        </w:rPr>
        <w:t>:</w:t>
      </w:r>
    </w:p>
    <w:p w14:paraId="5EE8FCD5">
      <w:pPr>
        <w:numPr>
          <w:ilvl w:val="0"/>
          <w:numId w:val="0"/>
        </w:numPr>
        <w:jc w:val="left"/>
        <w:rPr>
          <w:rFonts w:hint="default"/>
          <w:lang w:val="en-US" w:eastAsia="zh-CN"/>
        </w:rPr>
      </w:pPr>
      <w:r>
        <w:rPr>
          <w:rFonts w:hint="eastAsia"/>
          <w:lang w:val="en-US" w:eastAsia="zh-CN"/>
        </w:rPr>
        <w:t>琪露诺 力量</w:t>
      </w:r>
      <w:r>
        <w:rPr>
          <w:rFonts w:hint="default"/>
          <w:lang w:val="en-US" w:eastAsia="zh-CN"/>
        </w:rPr>
        <w:t xml:space="preserve">D </w:t>
      </w:r>
      <w:r>
        <w:rPr>
          <w:rFonts w:hint="eastAsia"/>
          <w:lang w:val="en-US" w:eastAsia="zh-CN"/>
        </w:rPr>
        <w:t>敏捷</w:t>
      </w:r>
      <w:r>
        <w:rPr>
          <w:rFonts w:hint="default"/>
          <w:lang w:val="en-US" w:eastAsia="zh-CN"/>
        </w:rPr>
        <w:t xml:space="preserve">C </w:t>
      </w:r>
      <w:r>
        <w:rPr>
          <w:rFonts w:hint="eastAsia"/>
          <w:lang w:val="en-US" w:eastAsia="zh-CN"/>
        </w:rPr>
        <w:t>爆发力</w:t>
      </w:r>
      <w:r>
        <w:rPr>
          <w:rFonts w:hint="default"/>
          <w:lang w:val="en-US" w:eastAsia="zh-CN"/>
        </w:rPr>
        <w:t xml:space="preserve">A </w:t>
      </w:r>
      <w:r>
        <w:rPr>
          <w:rFonts w:hint="eastAsia"/>
          <w:lang w:val="en-US" w:eastAsia="zh-CN"/>
        </w:rPr>
        <w:t>攻击距离</w:t>
      </w:r>
      <w:r>
        <w:rPr>
          <w:rFonts w:hint="default"/>
          <w:lang w:val="en-US" w:eastAsia="zh-CN"/>
        </w:rPr>
        <w:t xml:space="preserve">D </w:t>
      </w:r>
      <w:r>
        <w:rPr>
          <w:rFonts w:hint="eastAsia"/>
          <w:lang w:val="en-US" w:eastAsia="zh-CN"/>
        </w:rPr>
        <w:t>感知力</w:t>
      </w:r>
      <w:r>
        <w:rPr>
          <w:rFonts w:hint="default"/>
          <w:lang w:val="en-US" w:eastAsia="zh-CN"/>
        </w:rPr>
        <w:t xml:space="preserve">E </w:t>
      </w:r>
      <w:r>
        <w:rPr>
          <w:rFonts w:hint="eastAsia"/>
          <w:lang w:val="en-US" w:eastAsia="zh-CN"/>
        </w:rPr>
        <w:t>精神力</w:t>
      </w:r>
      <w:r>
        <w:rPr>
          <w:rFonts w:hint="default"/>
          <w:lang w:val="en-US" w:eastAsia="zh-CN"/>
        </w:rPr>
        <w:t xml:space="preserve">C </w:t>
      </w:r>
      <w:r>
        <w:rPr>
          <w:rFonts w:hint="eastAsia"/>
          <w:lang w:val="en-US" w:eastAsia="zh-CN"/>
        </w:rPr>
        <w:t>耐力</w:t>
      </w:r>
      <w:r>
        <w:rPr>
          <w:rFonts w:hint="default"/>
          <w:lang w:val="en-US" w:eastAsia="zh-CN"/>
        </w:rPr>
        <w:t>D</w:t>
      </w:r>
    </w:p>
    <w:p w14:paraId="4B73332D">
      <w:pPr>
        <w:numPr>
          <w:ilvl w:val="0"/>
          <w:numId w:val="0"/>
        </w:numPr>
        <w:jc w:val="left"/>
        <w:rPr>
          <w:rFonts w:hint="default"/>
          <w:lang w:val="en-US" w:eastAsia="zh-CN"/>
        </w:rPr>
      </w:pPr>
      <w:r>
        <w:rPr>
          <w:rFonts w:hint="eastAsia"/>
          <w:lang w:val="en-US" w:eastAsia="zh-CN"/>
        </w:rPr>
        <w:t>芙兰朵露·斯卡雷特 力量</w:t>
      </w:r>
      <w:r>
        <w:rPr>
          <w:rFonts w:hint="default"/>
          <w:lang w:val="en-US" w:eastAsia="zh-CN"/>
        </w:rPr>
        <w:t xml:space="preserve">S </w:t>
      </w:r>
      <w:r>
        <w:rPr>
          <w:rFonts w:hint="eastAsia"/>
          <w:lang w:val="en-US" w:eastAsia="zh-CN"/>
        </w:rPr>
        <w:t>敏捷</w:t>
      </w:r>
      <w:r>
        <w:rPr>
          <w:rFonts w:hint="default"/>
          <w:lang w:val="en-US" w:eastAsia="zh-CN"/>
        </w:rPr>
        <w:t xml:space="preserve">B </w:t>
      </w:r>
      <w:r>
        <w:rPr>
          <w:rFonts w:hint="eastAsia"/>
          <w:lang w:val="en-US" w:eastAsia="zh-CN"/>
        </w:rPr>
        <w:t>爆发力</w:t>
      </w:r>
      <w:r>
        <w:rPr>
          <w:rFonts w:hint="default"/>
          <w:lang w:val="en-US" w:eastAsia="zh-CN"/>
        </w:rPr>
        <w:t xml:space="preserve">S </w:t>
      </w:r>
      <w:r>
        <w:rPr>
          <w:rFonts w:hint="eastAsia"/>
          <w:lang w:val="en-US" w:eastAsia="zh-CN"/>
        </w:rPr>
        <w:t>攻击距离</w:t>
      </w:r>
      <w:r>
        <w:rPr>
          <w:rFonts w:hint="default"/>
          <w:lang w:val="en-US" w:eastAsia="zh-CN"/>
        </w:rPr>
        <w:t xml:space="preserve">E </w:t>
      </w:r>
      <w:r>
        <w:rPr>
          <w:rFonts w:hint="eastAsia"/>
          <w:lang w:val="en-US" w:eastAsia="zh-CN"/>
        </w:rPr>
        <w:t>感知力</w:t>
      </w:r>
      <w:r>
        <w:rPr>
          <w:rFonts w:hint="default"/>
          <w:lang w:val="en-US" w:eastAsia="zh-CN"/>
        </w:rPr>
        <w:t xml:space="preserve">C </w:t>
      </w:r>
      <w:r>
        <w:rPr>
          <w:rFonts w:hint="eastAsia"/>
          <w:lang w:val="en-US" w:eastAsia="zh-CN"/>
        </w:rPr>
        <w:t>精神力</w:t>
      </w:r>
      <w:r>
        <w:rPr>
          <w:rFonts w:hint="default"/>
          <w:lang w:val="en-US" w:eastAsia="zh-CN"/>
        </w:rPr>
        <w:t xml:space="preserve">A </w:t>
      </w:r>
      <w:r>
        <w:rPr>
          <w:rFonts w:hint="eastAsia"/>
          <w:lang w:val="en-US" w:eastAsia="zh-CN"/>
        </w:rPr>
        <w:t>耐力</w:t>
      </w:r>
      <w:r>
        <w:rPr>
          <w:rFonts w:hint="default"/>
          <w:lang w:val="en-US" w:eastAsia="zh-CN"/>
        </w:rPr>
        <w:t>B</w:t>
      </w:r>
    </w:p>
    <w:p w14:paraId="174F1B25">
      <w:pPr>
        <w:numPr>
          <w:ilvl w:val="0"/>
          <w:numId w:val="0"/>
        </w:numPr>
        <w:jc w:val="left"/>
        <w:rPr>
          <w:rFonts w:hint="default"/>
          <w:lang w:val="en-US" w:eastAsia="zh-CN"/>
        </w:rPr>
      </w:pPr>
      <w:r>
        <w:rPr>
          <w:rFonts w:hint="eastAsia"/>
          <w:lang w:val="en-US" w:eastAsia="zh-CN"/>
        </w:rPr>
        <w:t>蕾米莉亚·斯卡雷特 力量</w:t>
      </w:r>
      <w:r>
        <w:rPr>
          <w:rFonts w:hint="default"/>
          <w:lang w:val="en-US" w:eastAsia="zh-CN"/>
        </w:rPr>
        <w:t xml:space="preserve">A+ </w:t>
      </w:r>
      <w:r>
        <w:rPr>
          <w:rFonts w:hint="eastAsia"/>
          <w:lang w:val="en-US" w:eastAsia="zh-CN"/>
        </w:rPr>
        <w:t>敏捷</w:t>
      </w:r>
      <w:r>
        <w:rPr>
          <w:rFonts w:hint="default"/>
          <w:lang w:val="en-US" w:eastAsia="zh-CN"/>
        </w:rPr>
        <w:t xml:space="preserve">A </w:t>
      </w:r>
      <w:r>
        <w:rPr>
          <w:rFonts w:hint="eastAsia"/>
          <w:lang w:val="en-US" w:eastAsia="zh-CN"/>
        </w:rPr>
        <w:t>爆发力</w:t>
      </w:r>
      <w:r>
        <w:rPr>
          <w:rFonts w:hint="default"/>
          <w:lang w:val="en-US" w:eastAsia="zh-CN"/>
        </w:rPr>
        <w:t xml:space="preserve">S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 xml:space="preserve">A </w:t>
      </w:r>
      <w:r>
        <w:rPr>
          <w:rFonts w:hint="eastAsia"/>
          <w:lang w:val="en-US" w:eastAsia="zh-CN"/>
        </w:rPr>
        <w:t>精神力</w:t>
      </w:r>
      <w:r>
        <w:rPr>
          <w:rFonts w:hint="default"/>
          <w:lang w:val="en-US" w:eastAsia="zh-CN"/>
        </w:rPr>
        <w:t xml:space="preserve">B </w:t>
      </w:r>
      <w:r>
        <w:rPr>
          <w:rFonts w:hint="eastAsia"/>
          <w:lang w:val="en-US" w:eastAsia="zh-CN"/>
        </w:rPr>
        <w:t>耐力</w:t>
      </w:r>
      <w:r>
        <w:rPr>
          <w:rFonts w:hint="default"/>
          <w:lang w:val="en-US" w:eastAsia="zh-CN"/>
        </w:rPr>
        <w:t>A</w:t>
      </w:r>
    </w:p>
    <w:p w14:paraId="7CA08635">
      <w:pPr>
        <w:numPr>
          <w:ilvl w:val="0"/>
          <w:numId w:val="0"/>
        </w:numPr>
        <w:jc w:val="left"/>
        <w:rPr>
          <w:rFonts w:hint="default"/>
          <w:lang w:val="en-US" w:eastAsia="zh-CN"/>
        </w:rPr>
      </w:pPr>
      <w:r>
        <w:rPr>
          <w:rFonts w:hint="eastAsia"/>
          <w:lang w:val="en-US" w:eastAsia="zh-CN"/>
        </w:rPr>
        <w:t>博丽灵梦 力量</w:t>
      </w:r>
      <w:r>
        <w:rPr>
          <w:rFonts w:hint="default"/>
          <w:lang w:val="en-US" w:eastAsia="zh-CN"/>
        </w:rPr>
        <w:t xml:space="preserve">A </w:t>
      </w:r>
      <w:r>
        <w:rPr>
          <w:rFonts w:hint="eastAsia"/>
          <w:lang w:val="en-US" w:eastAsia="zh-CN"/>
        </w:rPr>
        <w:t>敏捷</w:t>
      </w:r>
      <w:r>
        <w:rPr>
          <w:rFonts w:hint="default"/>
          <w:lang w:val="en-US" w:eastAsia="zh-CN"/>
        </w:rPr>
        <w:t xml:space="preserve">A </w:t>
      </w:r>
      <w:r>
        <w:rPr>
          <w:rFonts w:hint="eastAsia"/>
          <w:lang w:val="en-US" w:eastAsia="zh-CN"/>
        </w:rPr>
        <w:t>爆发力</w:t>
      </w:r>
      <w:r>
        <w:rPr>
          <w:rFonts w:hint="default"/>
          <w:lang w:val="en-US" w:eastAsia="zh-CN"/>
        </w:rPr>
        <w:t xml:space="preserve">S </w:t>
      </w:r>
      <w:r>
        <w:rPr>
          <w:rFonts w:hint="eastAsia"/>
          <w:lang w:val="en-US" w:eastAsia="zh-CN"/>
        </w:rPr>
        <w:t>攻击距离</w:t>
      </w:r>
      <w:r>
        <w:rPr>
          <w:rFonts w:hint="default"/>
          <w:lang w:val="en-US" w:eastAsia="zh-CN"/>
        </w:rPr>
        <w:t xml:space="preserve">B </w:t>
      </w:r>
      <w:r>
        <w:rPr>
          <w:rFonts w:hint="eastAsia"/>
          <w:lang w:val="en-US" w:eastAsia="zh-CN"/>
        </w:rPr>
        <w:t>感知力</w:t>
      </w:r>
      <w:r>
        <w:rPr>
          <w:rFonts w:hint="default"/>
          <w:lang w:val="en-US" w:eastAsia="zh-CN"/>
        </w:rPr>
        <w:t xml:space="preserve">S </w:t>
      </w:r>
      <w:r>
        <w:rPr>
          <w:rFonts w:hint="eastAsia"/>
          <w:lang w:val="en-US" w:eastAsia="zh-CN"/>
        </w:rPr>
        <w:t>精神力</w:t>
      </w:r>
      <w:r>
        <w:rPr>
          <w:rFonts w:hint="default"/>
          <w:lang w:val="en-US" w:eastAsia="zh-CN"/>
        </w:rPr>
        <w:t xml:space="preserve">C </w:t>
      </w:r>
      <w:r>
        <w:rPr>
          <w:rFonts w:hint="eastAsia"/>
          <w:lang w:val="en-US" w:eastAsia="zh-CN"/>
        </w:rPr>
        <w:t>耐力</w:t>
      </w:r>
      <w:r>
        <w:rPr>
          <w:rFonts w:hint="default"/>
          <w:lang w:val="en-US" w:eastAsia="zh-CN"/>
        </w:rPr>
        <w:t>A+</w:t>
      </w:r>
    </w:p>
    <w:p w14:paraId="1C999563">
      <w:pPr>
        <w:numPr>
          <w:ilvl w:val="0"/>
          <w:numId w:val="0"/>
        </w:numPr>
        <w:jc w:val="left"/>
        <w:rPr>
          <w:rFonts w:hint="default"/>
          <w:lang w:val="en-US" w:eastAsia="zh-CN"/>
        </w:rPr>
      </w:pPr>
      <w:r>
        <w:rPr>
          <w:rFonts w:hint="eastAsia"/>
          <w:lang w:val="en-US" w:eastAsia="zh-CN"/>
        </w:rPr>
        <w:t>雾雨魔理沙 力量</w:t>
      </w:r>
      <w:r>
        <w:rPr>
          <w:rFonts w:hint="default"/>
          <w:lang w:val="en-US" w:eastAsia="zh-CN"/>
        </w:rPr>
        <w:t xml:space="preserve">B </w:t>
      </w:r>
      <w:r>
        <w:rPr>
          <w:rFonts w:hint="eastAsia"/>
          <w:lang w:val="en-US" w:eastAsia="zh-CN"/>
        </w:rPr>
        <w:t>敏捷</w:t>
      </w:r>
      <w:r>
        <w:rPr>
          <w:rFonts w:hint="default"/>
          <w:lang w:val="en-US" w:eastAsia="zh-CN"/>
        </w:rPr>
        <w:t xml:space="preserve">A </w:t>
      </w:r>
      <w:r>
        <w:rPr>
          <w:rFonts w:hint="eastAsia"/>
          <w:lang w:val="en-US" w:eastAsia="zh-CN"/>
        </w:rPr>
        <w:t>爆发力</w:t>
      </w:r>
      <w:r>
        <w:rPr>
          <w:rFonts w:hint="default"/>
          <w:lang w:val="en-US" w:eastAsia="zh-CN"/>
        </w:rPr>
        <w:t xml:space="preserve">A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 xml:space="preserve">B </w:t>
      </w:r>
      <w:r>
        <w:rPr>
          <w:rFonts w:hint="eastAsia"/>
          <w:lang w:val="en-US" w:eastAsia="zh-CN"/>
        </w:rPr>
        <w:t>精神力</w:t>
      </w:r>
      <w:r>
        <w:rPr>
          <w:rFonts w:hint="default"/>
          <w:lang w:val="en-US" w:eastAsia="zh-CN"/>
        </w:rPr>
        <w:t>B</w:t>
      </w:r>
      <w:r>
        <w:rPr>
          <w:rFonts w:hint="eastAsia"/>
          <w:lang w:val="en-US" w:eastAsia="zh-CN"/>
        </w:rPr>
        <w:t xml:space="preserve"> 耐力</w:t>
      </w:r>
      <w:r>
        <w:rPr>
          <w:rFonts w:hint="default"/>
          <w:lang w:val="en-US" w:eastAsia="zh-CN"/>
        </w:rPr>
        <w:t>A+</w:t>
      </w:r>
    </w:p>
    <w:p w14:paraId="A12FC9F4">
      <w:pPr>
        <w:numPr>
          <w:ilvl w:val="0"/>
          <w:numId w:val="0"/>
        </w:numPr>
        <w:jc w:val="left"/>
        <w:rPr>
          <w:rFonts w:hint="default"/>
          <w:lang w:val="en-US" w:eastAsia="zh-CN"/>
        </w:rPr>
      </w:pPr>
      <w:r>
        <w:rPr>
          <w:rFonts w:hint="eastAsia"/>
          <w:lang w:val="en-US" w:eastAsia="zh-CN"/>
        </w:rPr>
        <w:t>帕秋莉·诺雷姬 力量</w:t>
      </w:r>
      <w:r>
        <w:rPr>
          <w:rFonts w:hint="default"/>
          <w:lang w:val="en-US" w:eastAsia="zh-CN"/>
        </w:rPr>
        <w:t xml:space="preserve">E </w:t>
      </w:r>
      <w:r>
        <w:rPr>
          <w:rFonts w:hint="eastAsia"/>
          <w:lang w:val="en-US" w:eastAsia="zh-CN"/>
        </w:rPr>
        <w:t xml:space="preserve">敏捷 </w:t>
      </w:r>
      <w:r>
        <w:rPr>
          <w:rFonts w:hint="default"/>
          <w:lang w:val="en-US" w:eastAsia="zh-CN"/>
        </w:rPr>
        <w:t xml:space="preserve">E </w:t>
      </w:r>
      <w:r>
        <w:rPr>
          <w:rFonts w:hint="eastAsia"/>
          <w:lang w:val="en-US" w:eastAsia="zh-CN"/>
        </w:rPr>
        <w:t>爆发力</w:t>
      </w:r>
      <w:r>
        <w:rPr>
          <w:rFonts w:hint="default"/>
          <w:lang w:val="en-US" w:eastAsia="zh-CN"/>
        </w:rPr>
        <w:t xml:space="preserve">E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 xml:space="preserve">C </w:t>
      </w:r>
      <w:r>
        <w:rPr>
          <w:rFonts w:hint="eastAsia"/>
          <w:lang w:val="en-US" w:eastAsia="zh-CN"/>
        </w:rPr>
        <w:t>精神力</w:t>
      </w:r>
      <w:r>
        <w:rPr>
          <w:rFonts w:hint="default"/>
          <w:lang w:val="en-US" w:eastAsia="zh-CN"/>
        </w:rPr>
        <w:t xml:space="preserve">S </w:t>
      </w:r>
      <w:r>
        <w:rPr>
          <w:rFonts w:hint="eastAsia"/>
          <w:lang w:val="en-US" w:eastAsia="zh-CN"/>
        </w:rPr>
        <w:t>耐力</w:t>
      </w:r>
      <w:r>
        <w:rPr>
          <w:rFonts w:hint="default"/>
          <w:lang w:val="en-US" w:eastAsia="zh-CN"/>
        </w:rPr>
        <w:t>E</w:t>
      </w:r>
    </w:p>
    <w:p w14:paraId="A4B9B8B5">
      <w:pPr>
        <w:numPr>
          <w:ilvl w:val="0"/>
          <w:numId w:val="0"/>
        </w:numPr>
        <w:jc w:val="left"/>
        <w:rPr>
          <w:rFonts w:hint="default"/>
          <w:lang w:val="en-US" w:eastAsia="zh-CN"/>
        </w:rPr>
      </w:pPr>
      <w:r>
        <w:rPr>
          <w:rFonts w:hint="eastAsia"/>
          <w:lang w:val="en-US" w:eastAsia="zh-CN"/>
        </w:rPr>
        <w:t>红美铃 力量</w:t>
      </w:r>
      <w:r>
        <w:rPr>
          <w:rFonts w:hint="default"/>
          <w:lang w:val="en-US" w:eastAsia="zh-CN"/>
        </w:rPr>
        <w:t xml:space="preserve">A </w:t>
      </w:r>
      <w:r>
        <w:rPr>
          <w:rFonts w:hint="eastAsia"/>
          <w:lang w:val="en-US" w:eastAsia="zh-CN"/>
        </w:rPr>
        <w:t>敏捷</w:t>
      </w:r>
      <w:r>
        <w:rPr>
          <w:rFonts w:hint="default"/>
          <w:lang w:val="en-US" w:eastAsia="zh-CN"/>
        </w:rPr>
        <w:t xml:space="preserve">A </w:t>
      </w:r>
      <w:r>
        <w:rPr>
          <w:rFonts w:hint="eastAsia"/>
          <w:lang w:val="en-US" w:eastAsia="zh-CN"/>
        </w:rPr>
        <w:t>爆发力</w:t>
      </w:r>
      <w:r>
        <w:rPr>
          <w:rFonts w:hint="default"/>
          <w:lang w:val="en-US" w:eastAsia="zh-CN"/>
        </w:rPr>
        <w:t>S</w:t>
      </w:r>
      <w:r>
        <w:rPr>
          <w:rFonts w:hint="eastAsia"/>
          <w:lang w:val="en-US" w:eastAsia="zh-CN"/>
        </w:rPr>
        <w:t xml:space="preserve"> 攻击距离</w:t>
      </w:r>
      <w:r>
        <w:rPr>
          <w:rFonts w:hint="default"/>
          <w:lang w:val="en-US" w:eastAsia="zh-CN"/>
        </w:rPr>
        <w:t xml:space="preserve">E </w:t>
      </w:r>
      <w:r>
        <w:rPr>
          <w:rFonts w:hint="eastAsia"/>
          <w:lang w:val="en-US" w:eastAsia="zh-CN"/>
        </w:rPr>
        <w:t>感知力</w:t>
      </w:r>
      <w:r>
        <w:rPr>
          <w:rFonts w:hint="default"/>
          <w:lang w:val="en-US" w:eastAsia="zh-CN"/>
        </w:rPr>
        <w:t xml:space="preserve">E </w:t>
      </w:r>
      <w:r>
        <w:rPr>
          <w:rFonts w:hint="eastAsia"/>
          <w:lang w:val="en-US" w:eastAsia="zh-CN"/>
        </w:rPr>
        <w:t>精神力</w:t>
      </w:r>
      <w:r>
        <w:rPr>
          <w:rFonts w:hint="default"/>
          <w:lang w:val="en-US" w:eastAsia="zh-CN"/>
        </w:rPr>
        <w:t>D</w:t>
      </w:r>
      <w:r>
        <w:rPr>
          <w:rFonts w:hint="eastAsia"/>
          <w:lang w:val="en-US" w:eastAsia="zh-CN"/>
        </w:rPr>
        <w:t xml:space="preserve"> 耐力</w:t>
      </w:r>
      <w:r>
        <w:rPr>
          <w:rFonts w:hint="default"/>
          <w:lang w:val="en-US" w:eastAsia="zh-CN"/>
        </w:rPr>
        <w:t>A</w:t>
      </w:r>
    </w:p>
    <w:p w14:paraId="1E1C5276">
      <w:pPr>
        <w:numPr>
          <w:ilvl w:val="0"/>
          <w:numId w:val="0"/>
        </w:numPr>
        <w:jc w:val="left"/>
        <w:rPr>
          <w:rFonts w:hint="default"/>
          <w:lang w:val="en-US" w:eastAsia="zh-CN"/>
        </w:rPr>
      </w:pPr>
      <w:r>
        <w:rPr>
          <w:rFonts w:hint="eastAsia"/>
          <w:lang w:val="en-US" w:eastAsia="zh-CN"/>
        </w:rPr>
        <w:t>十六夜咲夜 力量</w:t>
      </w:r>
      <w:r>
        <w:rPr>
          <w:rFonts w:hint="default"/>
          <w:lang w:val="en-US" w:eastAsia="zh-CN"/>
        </w:rPr>
        <w:t xml:space="preserve">B </w:t>
      </w:r>
      <w:r>
        <w:rPr>
          <w:rFonts w:hint="eastAsia"/>
          <w:lang w:val="en-US" w:eastAsia="zh-CN"/>
        </w:rPr>
        <w:t>敏捷</w:t>
      </w:r>
      <w:r>
        <w:rPr>
          <w:rFonts w:hint="default"/>
          <w:lang w:val="en-US" w:eastAsia="zh-CN"/>
        </w:rPr>
        <w:t xml:space="preserve">S </w:t>
      </w:r>
      <w:r>
        <w:rPr>
          <w:rFonts w:hint="eastAsia"/>
          <w:lang w:val="en-US" w:eastAsia="zh-CN"/>
        </w:rPr>
        <w:t>爆发力</w:t>
      </w:r>
      <w:r>
        <w:rPr>
          <w:rFonts w:hint="default"/>
          <w:lang w:val="en-US" w:eastAsia="zh-CN"/>
        </w:rPr>
        <w:t xml:space="preserve">B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 xml:space="preserve">S </w:t>
      </w:r>
      <w:r>
        <w:rPr>
          <w:rFonts w:hint="eastAsia"/>
          <w:lang w:val="en-US" w:eastAsia="zh-CN"/>
        </w:rPr>
        <w:t>精神力</w:t>
      </w:r>
      <w:r>
        <w:rPr>
          <w:rFonts w:hint="default"/>
          <w:lang w:val="en-US" w:eastAsia="zh-CN"/>
        </w:rPr>
        <w:t xml:space="preserve">B </w:t>
      </w:r>
      <w:r>
        <w:rPr>
          <w:rFonts w:hint="eastAsia"/>
          <w:lang w:val="en-US" w:eastAsia="zh-CN"/>
        </w:rPr>
        <w:t>耐力</w:t>
      </w:r>
      <w:r>
        <w:rPr>
          <w:rFonts w:hint="default"/>
          <w:lang w:val="en-US" w:eastAsia="zh-CN"/>
        </w:rPr>
        <w:t>A+</w:t>
      </w:r>
    </w:p>
    <w:p w14:paraId="847C2B28">
      <w:pPr>
        <w:numPr>
          <w:ilvl w:val="0"/>
          <w:numId w:val="0"/>
        </w:numPr>
        <w:jc w:val="left"/>
        <w:rPr>
          <w:rFonts w:hint="default"/>
          <w:lang w:val="en-US" w:eastAsia="zh-CN"/>
        </w:rPr>
      </w:pPr>
      <w:r>
        <w:rPr>
          <w:rFonts w:hint="eastAsia"/>
          <w:lang w:val="en-US" w:eastAsia="zh-CN"/>
        </w:rPr>
        <w:t>东风谷早苗 力量</w:t>
      </w:r>
      <w:r>
        <w:rPr>
          <w:rFonts w:hint="default"/>
          <w:lang w:val="en-US" w:eastAsia="zh-CN"/>
        </w:rPr>
        <w:t xml:space="preserve">C </w:t>
      </w:r>
      <w:r>
        <w:rPr>
          <w:rFonts w:hint="eastAsia"/>
          <w:lang w:val="en-US" w:eastAsia="zh-CN"/>
        </w:rPr>
        <w:t>敏捷</w:t>
      </w:r>
      <w:r>
        <w:rPr>
          <w:rFonts w:hint="default"/>
          <w:lang w:val="en-US" w:eastAsia="zh-CN"/>
        </w:rPr>
        <w:t xml:space="preserve">A </w:t>
      </w:r>
      <w:r>
        <w:rPr>
          <w:rFonts w:hint="eastAsia"/>
          <w:lang w:val="en-US" w:eastAsia="zh-CN"/>
        </w:rPr>
        <w:t>爆发力</w:t>
      </w:r>
      <w:r>
        <w:rPr>
          <w:rFonts w:hint="default"/>
          <w:lang w:val="en-US" w:eastAsia="zh-CN"/>
        </w:rPr>
        <w:t xml:space="preserve">S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 xml:space="preserve">D </w:t>
      </w:r>
      <w:r>
        <w:rPr>
          <w:rFonts w:hint="eastAsia"/>
          <w:lang w:val="en-US" w:eastAsia="zh-CN"/>
        </w:rPr>
        <w:t>精神力</w:t>
      </w:r>
      <w:r>
        <w:rPr>
          <w:rFonts w:hint="default"/>
          <w:lang w:val="en-US" w:eastAsia="zh-CN"/>
        </w:rPr>
        <w:t xml:space="preserve">S </w:t>
      </w:r>
      <w:r>
        <w:rPr>
          <w:rFonts w:hint="eastAsia"/>
          <w:lang w:val="en-US" w:eastAsia="zh-CN"/>
        </w:rPr>
        <w:t>耐力</w:t>
      </w:r>
      <w:r>
        <w:rPr>
          <w:rFonts w:hint="default"/>
          <w:lang w:val="en-US" w:eastAsia="zh-CN"/>
        </w:rPr>
        <w:t>A</w:t>
      </w:r>
    </w:p>
    <w:p w14:paraId="47C257C6">
      <w:pPr>
        <w:numPr>
          <w:ilvl w:val="0"/>
          <w:numId w:val="0"/>
        </w:numPr>
        <w:jc w:val="left"/>
        <w:rPr>
          <w:rFonts w:hint="default"/>
          <w:lang w:val="en-US" w:eastAsia="zh-CN"/>
        </w:rPr>
      </w:pPr>
      <w:r>
        <w:rPr>
          <w:rFonts w:hint="eastAsia"/>
          <w:lang w:val="en-US" w:eastAsia="zh-CN"/>
        </w:rPr>
        <w:t>上白泽慧音（人类）力量</w:t>
      </w:r>
      <w:r>
        <w:rPr>
          <w:rFonts w:hint="default"/>
          <w:lang w:val="en-US" w:eastAsia="zh-CN"/>
        </w:rPr>
        <w:t xml:space="preserve">C </w:t>
      </w:r>
      <w:r>
        <w:rPr>
          <w:rFonts w:hint="eastAsia"/>
          <w:lang w:val="en-US" w:eastAsia="zh-CN"/>
        </w:rPr>
        <w:t>敏捷</w:t>
      </w:r>
      <w:r>
        <w:rPr>
          <w:rFonts w:hint="default"/>
          <w:lang w:val="en-US" w:eastAsia="zh-CN"/>
        </w:rPr>
        <w:t xml:space="preserve">C </w:t>
      </w:r>
      <w:r>
        <w:rPr>
          <w:rFonts w:hint="eastAsia"/>
          <w:lang w:val="en-US" w:eastAsia="zh-CN"/>
        </w:rPr>
        <w:t>爆发力</w:t>
      </w:r>
      <w:r>
        <w:rPr>
          <w:rFonts w:hint="default"/>
          <w:lang w:val="en-US" w:eastAsia="zh-CN"/>
        </w:rPr>
        <w:t xml:space="preserve">S+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C</w:t>
      </w:r>
      <w:r>
        <w:rPr>
          <w:rFonts w:hint="eastAsia"/>
          <w:lang w:val="en-US" w:eastAsia="zh-CN"/>
        </w:rPr>
        <w:t>精神力</w:t>
      </w:r>
      <w:r>
        <w:rPr>
          <w:rFonts w:hint="default"/>
          <w:lang w:val="en-US" w:eastAsia="zh-CN"/>
        </w:rPr>
        <w:t xml:space="preserve">A </w:t>
      </w:r>
      <w:r>
        <w:rPr>
          <w:rFonts w:hint="eastAsia"/>
          <w:lang w:val="en-US" w:eastAsia="zh-CN"/>
        </w:rPr>
        <w:t>耐力</w:t>
      </w:r>
      <w:r>
        <w:rPr>
          <w:rFonts w:hint="default"/>
          <w:lang w:val="en-US" w:eastAsia="zh-CN"/>
        </w:rPr>
        <w:t>A+</w:t>
      </w:r>
    </w:p>
    <w:p w14:paraId="9B002325">
      <w:pPr>
        <w:numPr>
          <w:ilvl w:val="0"/>
          <w:numId w:val="0"/>
        </w:numPr>
        <w:jc w:val="left"/>
        <w:rPr>
          <w:rFonts w:hint="default"/>
          <w:lang w:val="en-US" w:eastAsia="zh-CN"/>
        </w:rPr>
      </w:pPr>
      <w:r>
        <w:rPr>
          <w:rFonts w:hint="eastAsia"/>
          <w:lang w:val="en-US" w:eastAsia="zh-CN"/>
        </w:rPr>
        <w:t>上白泽慧音（白泽）力量</w:t>
      </w:r>
      <w:r>
        <w:rPr>
          <w:rFonts w:hint="default"/>
          <w:lang w:val="en-US" w:eastAsia="zh-CN"/>
        </w:rPr>
        <w:t xml:space="preserve">A </w:t>
      </w:r>
      <w:r>
        <w:rPr>
          <w:rFonts w:hint="eastAsia"/>
          <w:lang w:val="en-US" w:eastAsia="zh-CN"/>
        </w:rPr>
        <w:t>敏捷</w:t>
      </w:r>
      <w:r>
        <w:rPr>
          <w:rFonts w:hint="default"/>
          <w:lang w:val="en-US" w:eastAsia="zh-CN"/>
        </w:rPr>
        <w:t xml:space="preserve">A </w:t>
      </w:r>
      <w:r>
        <w:rPr>
          <w:rFonts w:hint="eastAsia"/>
          <w:lang w:val="en-US" w:eastAsia="zh-CN"/>
        </w:rPr>
        <w:t>爆发力</w:t>
      </w:r>
      <w:r>
        <w:rPr>
          <w:rFonts w:hint="default"/>
          <w:lang w:val="en-US" w:eastAsia="zh-CN"/>
        </w:rPr>
        <w:t xml:space="preserve">D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 xml:space="preserve">A </w:t>
      </w:r>
      <w:r>
        <w:rPr>
          <w:rFonts w:hint="eastAsia"/>
          <w:lang w:val="en-US" w:eastAsia="zh-CN"/>
        </w:rPr>
        <w:t>精神力</w:t>
      </w:r>
      <w:r>
        <w:rPr>
          <w:rFonts w:hint="default"/>
          <w:lang w:val="en-US" w:eastAsia="zh-CN"/>
        </w:rPr>
        <w:t xml:space="preserve">B </w:t>
      </w:r>
      <w:r>
        <w:rPr>
          <w:rFonts w:hint="eastAsia"/>
          <w:lang w:val="en-US" w:eastAsia="zh-CN"/>
        </w:rPr>
        <w:t>耐力</w:t>
      </w:r>
      <w:r>
        <w:rPr>
          <w:rFonts w:hint="default"/>
          <w:lang w:val="en-US" w:eastAsia="zh-CN"/>
        </w:rPr>
        <w:t>A</w:t>
      </w:r>
    </w:p>
    <w:p w14:paraId="53654C72">
      <w:pPr>
        <w:numPr>
          <w:ilvl w:val="0"/>
          <w:numId w:val="0"/>
        </w:numPr>
        <w:jc w:val="left"/>
        <w:rPr>
          <w:rFonts w:hint="default"/>
          <w:lang w:val="en-US" w:eastAsia="zh-CN"/>
        </w:rPr>
      </w:pPr>
      <w:r>
        <w:rPr>
          <w:rFonts w:hint="eastAsia"/>
          <w:lang w:val="en-US" w:eastAsia="zh-CN"/>
        </w:rPr>
        <w:t>森近霖之助 力量</w:t>
      </w:r>
      <w:r>
        <w:rPr>
          <w:rFonts w:hint="default"/>
          <w:lang w:val="en-US" w:eastAsia="zh-CN"/>
        </w:rPr>
        <w:t xml:space="preserve">D </w:t>
      </w:r>
      <w:r>
        <w:rPr>
          <w:rFonts w:hint="eastAsia"/>
          <w:lang w:val="en-US" w:eastAsia="zh-CN"/>
        </w:rPr>
        <w:t>敏捷</w:t>
      </w:r>
      <w:r>
        <w:rPr>
          <w:rFonts w:hint="default"/>
          <w:lang w:val="en-US" w:eastAsia="zh-CN"/>
        </w:rPr>
        <w:t xml:space="preserve">D </w:t>
      </w:r>
      <w:r>
        <w:rPr>
          <w:rFonts w:hint="eastAsia"/>
          <w:lang w:val="en-US" w:eastAsia="zh-CN"/>
        </w:rPr>
        <w:t>爆发力</w:t>
      </w:r>
      <w:r>
        <w:rPr>
          <w:rFonts w:hint="default"/>
          <w:lang w:val="en-US" w:eastAsia="zh-CN"/>
        </w:rPr>
        <w:t xml:space="preserve">E </w:t>
      </w:r>
      <w:r>
        <w:rPr>
          <w:rFonts w:hint="eastAsia"/>
          <w:lang w:val="en-US" w:eastAsia="zh-CN"/>
        </w:rPr>
        <w:t>攻击距离</w:t>
      </w:r>
      <w:r>
        <w:rPr>
          <w:rFonts w:hint="default"/>
          <w:lang w:val="en-US" w:eastAsia="zh-CN"/>
        </w:rPr>
        <w:t xml:space="preserve">E </w:t>
      </w:r>
      <w:r>
        <w:rPr>
          <w:rFonts w:hint="eastAsia"/>
          <w:lang w:val="en-US" w:eastAsia="zh-CN"/>
        </w:rPr>
        <w:t>感知力</w:t>
      </w:r>
      <w:r>
        <w:rPr>
          <w:rFonts w:hint="default"/>
          <w:lang w:val="en-US" w:eastAsia="zh-CN"/>
        </w:rPr>
        <w:t>D</w:t>
      </w:r>
      <w:r>
        <w:rPr>
          <w:rFonts w:hint="eastAsia"/>
          <w:lang w:val="en-US" w:eastAsia="zh-CN"/>
        </w:rPr>
        <w:t xml:space="preserve"> 精神力</w:t>
      </w:r>
      <w:r>
        <w:rPr>
          <w:rFonts w:hint="default"/>
          <w:lang w:val="en-US" w:eastAsia="zh-CN"/>
        </w:rPr>
        <w:t xml:space="preserve">B </w:t>
      </w:r>
      <w:r>
        <w:rPr>
          <w:rFonts w:hint="eastAsia"/>
          <w:lang w:val="en-US" w:eastAsia="zh-CN"/>
        </w:rPr>
        <w:t>耐力</w:t>
      </w:r>
      <w:r>
        <w:rPr>
          <w:rFonts w:hint="default"/>
          <w:lang w:val="en-US" w:eastAsia="zh-CN"/>
        </w:rPr>
        <w:t>A+</w:t>
      </w:r>
    </w:p>
    <w:p w14:paraId="3C30F6F1">
      <w:pPr>
        <w:numPr>
          <w:ilvl w:val="0"/>
          <w:numId w:val="0"/>
        </w:numPr>
        <w:jc w:val="left"/>
        <w:rPr>
          <w:rFonts w:hint="default"/>
          <w:lang w:val="en-US" w:eastAsia="zh-CN"/>
        </w:rPr>
      </w:pPr>
      <w:r>
        <w:rPr>
          <w:rFonts w:hint="eastAsia"/>
          <w:lang w:val="en-US" w:eastAsia="zh-CN"/>
        </w:rPr>
        <w:t>稗田阿求 力量</w:t>
      </w:r>
      <w:r>
        <w:rPr>
          <w:rFonts w:hint="default"/>
          <w:lang w:val="en-US" w:eastAsia="zh-CN"/>
        </w:rPr>
        <w:t xml:space="preserve">E- </w:t>
      </w:r>
      <w:r>
        <w:rPr>
          <w:rFonts w:hint="eastAsia"/>
          <w:lang w:val="en-US" w:eastAsia="zh-CN"/>
        </w:rPr>
        <w:t>敏捷</w:t>
      </w:r>
      <w:r>
        <w:rPr>
          <w:rFonts w:hint="default"/>
          <w:lang w:val="en-US" w:eastAsia="zh-CN"/>
        </w:rPr>
        <w:t xml:space="preserve">E- </w:t>
      </w:r>
      <w:r>
        <w:rPr>
          <w:rFonts w:hint="eastAsia"/>
          <w:lang w:val="en-US" w:eastAsia="zh-CN"/>
        </w:rPr>
        <w:t>爆发力</w:t>
      </w:r>
      <w:r>
        <w:rPr>
          <w:rFonts w:hint="default"/>
          <w:lang w:val="en-US" w:eastAsia="zh-CN"/>
        </w:rPr>
        <w:t xml:space="preserve">E </w:t>
      </w:r>
      <w:r>
        <w:rPr>
          <w:rFonts w:hint="eastAsia"/>
          <w:lang w:val="en-US" w:eastAsia="zh-CN"/>
        </w:rPr>
        <w:t>攻击距离</w:t>
      </w:r>
      <w:r>
        <w:rPr>
          <w:rFonts w:hint="default"/>
          <w:lang w:val="en-US" w:eastAsia="zh-CN"/>
        </w:rPr>
        <w:t xml:space="preserve">E </w:t>
      </w:r>
      <w:r>
        <w:rPr>
          <w:rFonts w:hint="eastAsia"/>
          <w:lang w:val="en-US" w:eastAsia="zh-CN"/>
        </w:rPr>
        <w:t>感知力</w:t>
      </w:r>
      <w:r>
        <w:rPr>
          <w:rFonts w:hint="default"/>
          <w:lang w:val="en-US" w:eastAsia="zh-CN"/>
        </w:rPr>
        <w:t xml:space="preserve">A </w:t>
      </w:r>
      <w:r>
        <w:rPr>
          <w:rFonts w:hint="eastAsia"/>
          <w:lang w:val="en-US" w:eastAsia="zh-CN"/>
        </w:rPr>
        <w:t>精神力</w:t>
      </w:r>
      <w:r>
        <w:rPr>
          <w:rFonts w:hint="default"/>
          <w:lang w:val="en-US" w:eastAsia="zh-CN"/>
        </w:rPr>
        <w:t xml:space="preserve">S </w:t>
      </w:r>
      <w:r>
        <w:rPr>
          <w:rFonts w:hint="eastAsia"/>
          <w:lang w:val="en-US" w:eastAsia="zh-CN"/>
        </w:rPr>
        <w:t>耐力</w:t>
      </w:r>
      <w:r>
        <w:rPr>
          <w:rFonts w:hint="default"/>
          <w:lang w:val="en-US" w:eastAsia="zh-CN"/>
        </w:rPr>
        <w:t>E</w:t>
      </w:r>
    </w:p>
    <w:p w14:paraId="6CDFC346">
      <w:pPr>
        <w:numPr>
          <w:ilvl w:val="0"/>
          <w:numId w:val="0"/>
        </w:numPr>
        <w:jc w:val="left"/>
        <w:rPr>
          <w:rFonts w:hint="default"/>
          <w:lang w:val="en-US" w:eastAsia="zh-CN"/>
        </w:rPr>
      </w:pPr>
    </w:p>
    <w:p w14:paraId="54309472">
      <w:pPr>
        <w:numPr>
          <w:ilvl w:val="0"/>
          <w:numId w:val="0"/>
        </w:numPr>
        <w:jc w:val="left"/>
        <w:rPr>
          <w:rFonts w:hint="eastAsia"/>
          <w:lang w:val="en-US" w:eastAsia="zh-CN"/>
        </w:rPr>
      </w:pPr>
      <w:r>
        <w:rPr>
          <w:rFonts w:hint="eastAsia"/>
          <w:lang w:val="en-US" w:eastAsia="zh-CN"/>
        </w:rPr>
        <w:t>泼尼动漫社自制东方</w:t>
      </w:r>
      <w:r>
        <w:rPr>
          <w:rFonts w:hint="default"/>
          <w:lang w:val="en-US" w:eastAsia="zh-CN"/>
        </w:rPr>
        <w:t>mmd</w:t>
      </w:r>
      <w:r>
        <w:rPr>
          <w:rFonts w:hint="eastAsia"/>
          <w:lang w:val="en-US" w:eastAsia="zh-CN"/>
        </w:rPr>
        <w:t>动画电影提纲</w:t>
      </w:r>
    </w:p>
    <w:p w14:paraId="AB1C1937">
      <w:pPr>
        <w:numPr>
          <w:ilvl w:val="0"/>
          <w:numId w:val="0"/>
        </w:numPr>
        <w:jc w:val="left"/>
        <w:rPr>
          <w:rFonts w:hint="eastAsia"/>
          <w:lang w:val="en-US" w:eastAsia="zh-CN"/>
        </w:rPr>
      </w:pPr>
      <w:r>
        <w:rPr>
          <w:rFonts w:hint="eastAsia"/>
          <w:lang w:val="en-US" w:eastAsia="zh-CN"/>
        </w:rPr>
        <w:t>系列名称《东方幻想激战》</w:t>
      </w:r>
    </w:p>
    <w:p w14:paraId="0F1E85C5">
      <w:pPr>
        <w:numPr>
          <w:ilvl w:val="0"/>
          <w:numId w:val="0"/>
        </w:numPr>
        <w:jc w:val="left"/>
        <w:rPr>
          <w:rFonts w:hint="eastAsia"/>
          <w:lang w:val="en-US" w:eastAsia="zh-CN"/>
        </w:rPr>
      </w:pPr>
      <w:r>
        <w:rPr>
          <w:rFonts w:hint="eastAsia"/>
          <w:lang w:val="en-US" w:eastAsia="zh-CN"/>
        </w:rPr>
        <w:t>第一部</w:t>
      </w:r>
      <w:r>
        <w:rPr>
          <w:rFonts w:hint="default"/>
          <w:lang w:val="en-US" w:eastAsia="zh-CN"/>
        </w:rPr>
        <w:t>:</w:t>
      </w:r>
      <w:r>
        <w:rPr>
          <w:rFonts w:hint="eastAsia"/>
          <w:lang w:val="en-US" w:eastAsia="zh-CN"/>
        </w:rPr>
        <w:t>《东方幻想激战～月之都</w:t>
      </w:r>
      <w:r>
        <w:rPr>
          <w:rFonts w:hint="default"/>
          <w:lang w:val="en-US" w:eastAsia="zh-CN"/>
        </w:rPr>
        <w:t>:</w:t>
      </w:r>
      <w:r>
        <w:rPr>
          <w:rFonts w:hint="eastAsia"/>
          <w:lang w:val="en-US" w:eastAsia="zh-CN"/>
        </w:rPr>
        <w:t>月桥》</w:t>
      </w:r>
    </w:p>
    <w:p w14:paraId="DD1C0053">
      <w:pPr>
        <w:numPr>
          <w:ilvl w:val="0"/>
          <w:numId w:val="0"/>
        </w:numPr>
        <w:jc w:val="left"/>
        <w:rPr>
          <w:rFonts w:hint="eastAsia"/>
          <w:lang w:val="en-US" w:eastAsia="zh-CN"/>
        </w:rPr>
      </w:pPr>
      <w:r>
        <w:rPr>
          <w:rFonts w:hint="eastAsia"/>
          <w:lang w:val="en-US" w:eastAsia="zh-CN"/>
        </w:rPr>
        <w:t>编剧</w:t>
      </w:r>
      <w:r>
        <w:rPr>
          <w:rFonts w:hint="default"/>
          <w:lang w:val="en-US" w:eastAsia="zh-CN"/>
        </w:rPr>
        <w:t>:</w:t>
      </w:r>
      <w:r>
        <w:rPr>
          <w:rFonts w:hint="eastAsia"/>
          <w:lang w:val="en-US" w:eastAsia="zh-CN"/>
        </w:rPr>
        <w:t>驴德来</w:t>
      </w:r>
    </w:p>
    <w:p w14:paraId="5171A7D1">
      <w:pPr>
        <w:numPr>
          <w:ilvl w:val="0"/>
          <w:numId w:val="0"/>
        </w:numPr>
        <w:jc w:val="left"/>
        <w:rPr>
          <w:rFonts w:hint="eastAsia"/>
          <w:lang w:val="en-US" w:eastAsia="zh-CN"/>
        </w:rPr>
      </w:pPr>
      <w:r>
        <w:rPr>
          <w:rFonts w:hint="eastAsia"/>
          <w:lang w:val="en-US" w:eastAsia="zh-CN"/>
        </w:rPr>
        <w:t>音乐</w:t>
      </w:r>
      <w:r>
        <w:rPr>
          <w:rFonts w:hint="default"/>
          <w:lang w:val="en-US" w:eastAsia="zh-CN"/>
        </w:rPr>
        <w:t xml:space="preserve">: </w:t>
      </w:r>
      <w:r>
        <w:rPr>
          <w:rFonts w:hint="eastAsia"/>
          <w:lang w:val="en-US" w:eastAsia="zh-CN"/>
        </w:rPr>
        <w:t>片头曲</w:t>
      </w:r>
      <w:r>
        <w:rPr>
          <w:rFonts w:hint="default"/>
          <w:lang w:val="en-US" w:eastAsia="zh-CN"/>
        </w:rPr>
        <w:t>:</w:t>
      </w:r>
      <w:r>
        <w:rPr>
          <w:rFonts w:hint="eastAsia"/>
          <w:lang w:val="en-US" w:eastAsia="zh-CN"/>
        </w:rPr>
        <w:t>东方锦上京《</w:t>
      </w:r>
      <w:r>
        <w:rPr>
          <w:rFonts w:hint="default"/>
          <w:lang w:val="en-US" w:eastAsia="zh-CN"/>
        </w:rPr>
        <w:t>scared forest</w:t>
      </w:r>
      <w:r>
        <w:rPr>
          <w:rFonts w:hint="eastAsia"/>
          <w:lang w:val="en-US" w:eastAsia="zh-CN"/>
        </w:rPr>
        <w:t>》二创曲目《打响战争的幻想乡》</w:t>
      </w:r>
    </w:p>
    <w:p w14:paraId="EE0EAB70">
      <w:pPr>
        <w:numPr>
          <w:ilvl w:val="0"/>
          <w:numId w:val="0"/>
        </w:numPr>
        <w:jc w:val="left"/>
        <w:rPr>
          <w:rFonts w:hint="default"/>
          <w:lang w:val="en-US" w:eastAsia="zh-CN"/>
        </w:rPr>
      </w:pPr>
      <w:r>
        <w:rPr>
          <w:rFonts w:hint="default"/>
          <w:lang w:val="en-US" w:eastAsia="zh-CN"/>
        </w:rPr>
        <w:t xml:space="preserve">     </w:t>
      </w:r>
      <w:r>
        <w:rPr>
          <w:rFonts w:hint="eastAsia"/>
          <w:lang w:val="en-US" w:eastAsia="zh-CN"/>
        </w:rPr>
        <w:t>片尾曲</w:t>
      </w:r>
      <w:r>
        <w:rPr>
          <w:rFonts w:hint="default"/>
          <w:lang w:val="en-US" w:eastAsia="zh-CN"/>
        </w:rPr>
        <w:t>:</w:t>
      </w:r>
      <w:r>
        <w:rPr>
          <w:rFonts w:hint="eastAsia"/>
          <w:lang w:val="en-US" w:eastAsia="zh-CN"/>
        </w:rPr>
        <w:t>东方红魔乡《红楼》</w:t>
      </w:r>
    </w:p>
    <w:p w14:paraId="0FE1712D">
      <w:pPr>
        <w:numPr>
          <w:ilvl w:val="0"/>
          <w:numId w:val="0"/>
        </w:numPr>
        <w:jc w:val="left"/>
        <w:rPr>
          <w:rFonts w:hint="eastAsia"/>
          <w:lang w:val="en-US" w:eastAsia="zh-CN"/>
        </w:rPr>
      </w:pPr>
      <w:r>
        <w:rPr>
          <w:rFonts w:hint="eastAsia"/>
          <w:lang w:val="en-US" w:eastAsia="zh-CN"/>
        </w:rPr>
        <w:t>登场人物</w:t>
      </w:r>
      <w:r>
        <w:rPr>
          <w:rFonts w:hint="default"/>
          <w:lang w:val="en-US" w:eastAsia="zh-CN"/>
        </w:rPr>
        <w:t>:</w:t>
      </w:r>
      <w:r>
        <w:rPr>
          <w:rFonts w:hint="eastAsia"/>
          <w:lang w:val="en-US" w:eastAsia="zh-CN"/>
        </w:rPr>
        <w:t>博丽灵梦 雾雨魔理沙 八云紫 八云蓝 橙 东风谷早苗 琪露诺 大妖精 森近霖之助 朱鹭子 稗田阿求 本居小铃 洩矢诹访子 八坂神奈子 十六夜咲夜 蕾米莉亚·斯卡雷特 红美铃 帕秋莉·诺雷姬 爱丽丝·玛格特罗伊德 上白泽慧音 藤原妹红 八意永琳 铃仙·优昙华院·因幡 因幡帝 蓬莱山辉夜 绵月丰姬 绵月依姬 泠仙（铃仙二号） 纯狐 赫卡提亚·拉碧斯拉祖利 克劳恩皮斯</w:t>
      </w:r>
      <w:r>
        <w:rPr>
          <w:rFonts w:hint="default"/>
          <w:lang w:val="en-US" w:eastAsia="zh-CN"/>
        </w:rPr>
        <w:t xml:space="preserve"> </w:t>
      </w:r>
      <w:r>
        <w:rPr>
          <w:rFonts w:hint="eastAsia"/>
          <w:lang w:val="en-US" w:eastAsia="zh-CN"/>
        </w:rPr>
        <w:t>清兰 铃湖 冈崎梦美 嫦娥</w:t>
      </w:r>
    </w:p>
    <w:p w14:paraId="A754671A">
      <w:pPr>
        <w:numPr>
          <w:ilvl w:val="0"/>
          <w:numId w:val="0"/>
        </w:numPr>
        <w:jc w:val="left"/>
        <w:rPr>
          <w:rFonts w:hint="eastAsia"/>
          <w:lang w:val="en-US" w:eastAsia="zh-CN"/>
        </w:rPr>
      </w:pPr>
      <w:r>
        <w:rPr>
          <w:rFonts w:hint="eastAsia"/>
          <w:lang w:val="en-US" w:eastAsia="zh-CN"/>
        </w:rPr>
        <w:t>原创角色登场</w:t>
      </w:r>
      <w:r>
        <w:rPr>
          <w:rFonts w:hint="default"/>
          <w:lang w:val="en-US" w:eastAsia="zh-CN"/>
        </w:rPr>
        <w:t>:</w:t>
      </w:r>
      <w:r>
        <w:rPr>
          <w:rFonts w:hint="eastAsia"/>
          <w:lang w:val="en-US" w:eastAsia="zh-CN"/>
        </w:rPr>
        <w:t>绿桓 维达·艾里森（佐藤拓真）雪野琉璃 溢彩</w:t>
      </w:r>
    </w:p>
    <w:p w14:paraId="CEC21EDD">
      <w:pPr>
        <w:numPr>
          <w:ilvl w:val="0"/>
          <w:numId w:val="0"/>
        </w:numPr>
        <w:jc w:val="left"/>
        <w:rPr>
          <w:rFonts w:hint="eastAsia"/>
          <w:lang w:val="en-US" w:eastAsia="zh-CN"/>
        </w:rPr>
      </w:pPr>
      <w:r>
        <w:rPr>
          <w:rFonts w:hint="eastAsia"/>
          <w:lang w:val="en-US" w:eastAsia="zh-CN"/>
        </w:rPr>
        <w:t>本作最终反派</w:t>
      </w:r>
      <w:r>
        <w:rPr>
          <w:rFonts w:hint="default"/>
          <w:lang w:val="en-US" w:eastAsia="zh-CN"/>
        </w:rPr>
        <w:t>:</w:t>
      </w:r>
      <w:r>
        <w:rPr>
          <w:rFonts w:hint="eastAsia"/>
          <w:lang w:val="en-US" w:eastAsia="zh-CN"/>
        </w:rPr>
        <w:t>维达·艾里森（佐藤拓真）</w:t>
      </w:r>
    </w:p>
    <w:p w14:paraId="8210EFAA">
      <w:pPr>
        <w:numPr>
          <w:ilvl w:val="0"/>
          <w:numId w:val="0"/>
        </w:numPr>
        <w:jc w:val="left"/>
        <w:rPr>
          <w:rFonts w:hint="eastAsia"/>
          <w:lang w:val="en-US" w:eastAsia="zh-CN"/>
        </w:rPr>
      </w:pPr>
      <w:r>
        <w:rPr>
          <w:rFonts w:hint="eastAsia"/>
          <w:lang w:val="en-US" w:eastAsia="zh-CN"/>
        </w:rPr>
        <w:t>原创角色设定</w:t>
      </w:r>
    </w:p>
    <w:p w14:paraId="5EE0D18F">
      <w:pPr>
        <w:numPr>
          <w:ilvl w:val="0"/>
          <w:numId w:val="0"/>
        </w:numPr>
        <w:jc w:val="left"/>
        <w:rPr>
          <w:rFonts w:hint="eastAsia"/>
          <w:lang w:val="en-US" w:eastAsia="zh-CN"/>
        </w:rPr>
      </w:pPr>
      <w:r>
        <w:rPr>
          <w:rFonts w:hint="eastAsia"/>
          <w:lang w:val="en-US" w:eastAsia="zh-CN"/>
        </w:rPr>
        <w:t>维达·艾里森</w:t>
      </w:r>
    </w:p>
    <w:p w14:paraId="5BC6E64B">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约</w:t>
      </w:r>
      <w:r>
        <w:rPr>
          <w:rFonts w:hint="default"/>
          <w:lang w:val="en-US" w:eastAsia="zh-CN"/>
        </w:rPr>
        <w:t>70</w:t>
      </w:r>
      <w:r>
        <w:rPr>
          <w:rFonts w:hint="eastAsia"/>
          <w:lang w:val="en-US" w:eastAsia="zh-CN"/>
        </w:rPr>
        <w:t>岁</w:t>
      </w:r>
    </w:p>
    <w:p w14:paraId="3BF60FC2">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男</w:t>
      </w:r>
    </w:p>
    <w:p w14:paraId="994462B7">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人类</w:t>
      </w:r>
    </w:p>
    <w:p w14:paraId="B25783F3">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强大的思考能力</w:t>
      </w:r>
    </w:p>
    <w:p w14:paraId="7601FB97">
      <w:pPr>
        <w:numPr>
          <w:ilvl w:val="0"/>
          <w:numId w:val="0"/>
        </w:numPr>
        <w:jc w:val="left"/>
        <w:rPr>
          <w:rFonts w:hint="eastAsia"/>
          <w:lang w:val="en-US" w:eastAsia="zh-CN"/>
        </w:rPr>
      </w:pPr>
      <w:r>
        <w:rPr>
          <w:rFonts w:hint="eastAsia"/>
          <w:lang w:val="en-US" w:eastAsia="zh-CN"/>
        </w:rPr>
        <w:t>外貌</w:t>
      </w:r>
      <w:r>
        <w:rPr>
          <w:rFonts w:hint="default"/>
          <w:lang w:val="en-US" w:eastAsia="zh-CN"/>
        </w:rPr>
        <w:t>:</w:t>
      </w:r>
      <w:r>
        <w:rPr>
          <w:rFonts w:hint="eastAsia"/>
          <w:lang w:val="en-US" w:eastAsia="zh-CN"/>
        </w:rPr>
        <w:t>大腹便便的地中海老头，有着稀疏的白发，脸上有很多赘肉，额头满是皱纹，宽大的眼眶和灰蓝色的眼睛，即使很老，天天做研究视力也很好，不戴眼镜</w:t>
      </w:r>
    </w:p>
    <w:p w14:paraId="AA8E6D34">
      <w:pPr>
        <w:numPr>
          <w:ilvl w:val="0"/>
          <w:numId w:val="0"/>
        </w:numPr>
        <w:jc w:val="left"/>
        <w:rPr>
          <w:rFonts w:hint="eastAsia"/>
          <w:lang w:val="en-US" w:eastAsia="zh-CN"/>
        </w:rPr>
      </w:pPr>
      <w:r>
        <w:rPr>
          <w:rFonts w:hint="eastAsia"/>
          <w:lang w:val="en-US" w:eastAsia="zh-CN"/>
        </w:rPr>
        <w:t>事迹</w:t>
      </w:r>
      <w:r>
        <w:rPr>
          <w:rFonts w:hint="default"/>
          <w:lang w:val="en-US" w:eastAsia="zh-CN"/>
        </w:rPr>
        <w:t>:</w:t>
      </w:r>
      <w:r>
        <w:rPr>
          <w:rFonts w:hint="eastAsia"/>
          <w:lang w:val="en-US" w:eastAsia="zh-CN"/>
        </w:rPr>
        <w:t>原名为佐藤拓真，是一位来自外界（现实世界）的美籍日裔科学家，在空间物理学和量子力学领域做出了卓越的贡献，曾被美国</w:t>
      </w:r>
      <w:r>
        <w:rPr>
          <w:rFonts w:hint="default"/>
          <w:lang w:val="en-US" w:eastAsia="zh-CN"/>
        </w:rPr>
        <w:t>NASA</w:t>
      </w:r>
      <w:r>
        <w:rPr>
          <w:rFonts w:hint="eastAsia"/>
          <w:lang w:val="en-US" w:eastAsia="zh-CN"/>
        </w:rPr>
        <w:t>秘密招募研究月球，知道内部的大量机密。其中，他对阿波罗十三号坠毁的真实原因有极大的兴趣，包括阿姆斯特朗在月面上看到的“生物”，迫使美国放弃探月计划的事件。经过他的调查，发现了月球内部存在一个极度发达的文明——月之都。艾里森是一个极度贪婪的人，贪婪到可以抛弃一切道德，他深知这一发现的巨大价值，但他并不想把自己的研究成果公开，他想亲自看看那人类从未发现的外星文明是什么样子的，于是他花了自己的大半辈子，研究出了世界上第一台高精度远距离传送器，他将它称之为——“月桥”，在进入月桥到达月之都之前，他研究了许多中国典籍，发现了对“长生不死药（蓬莱药）”的记载，加深了自己侵略月之都的打算，在多次使用无人机进入月之都探查结合卫星中继器的传输，艾里森基本上规划好了侵略路线，他妄想着搞到蓬莱药和月之都的高科技装备，将它们买到外界，把这些跨时代的玩意说成是自己的发明，为自己获得大量的名誉和金钱。他甚至花重金给自己打造了一副钢制铠甲以保护和弥补自己衰老的身体，带着自己的徒弟冈崎梦美一起前往了月之都。月之都那边，月人早就观测到了月之都的结界波动，且在空中多次探测到疑似来自外界的产物，但由于难以判断传送空洞的方位加之纯狐的多次骚扰，让走投无路的月人绵月丰姬只好求助幻想乡贤者八意永琳，八意永琳又告知博丽灵梦和八云紫，于是召集到了一大批幻想乡居民前往月之都。与此同时，艾里森携带一大批人型战斗机器人突破重围进入广寒宫，试图以武力方式从嫦娥那里抢走蓬莱药，途中由与纯狐结盟攻击嫦娥，在和幻想乡居民战斗途中由遇到了貌似在逃难的神秘少女雪野琉璃，她和艾里森约定帮助她指明前往月之都中心的道路，她可以告诉艾里森蓬莱药的藏处，于是艾里森答应了她，结果又由于赫卡提亚的一句话使得艾里森放弃了说真话转而告诉琉璃相反的方向，这直接导致了第二部剧情的推进。</w:t>
      </w:r>
    </w:p>
    <w:p w14:paraId="C809A727">
      <w:pPr>
        <w:numPr>
          <w:ilvl w:val="0"/>
          <w:numId w:val="0"/>
        </w:numPr>
        <w:jc w:val="left"/>
        <w:rPr>
          <w:rFonts w:hint="eastAsia"/>
          <w:lang w:val="en-US" w:eastAsia="zh-CN"/>
        </w:rPr>
      </w:pPr>
      <w:r>
        <w:rPr>
          <w:rFonts w:hint="eastAsia"/>
          <w:lang w:val="en-US" w:eastAsia="zh-CN"/>
        </w:rPr>
        <w:t>最终结果</w:t>
      </w:r>
      <w:r>
        <w:rPr>
          <w:rFonts w:hint="default"/>
          <w:lang w:val="en-US" w:eastAsia="zh-CN"/>
        </w:rPr>
        <w:t>:</w:t>
      </w:r>
      <w:r>
        <w:rPr>
          <w:rFonts w:hint="eastAsia"/>
          <w:lang w:val="en-US" w:eastAsia="zh-CN"/>
        </w:rPr>
        <w:t>艾里森不顾徒弟冈崎梦美的劝阻执意在盔甲没电的情况下执意去捡掉落的蓬莱药，最终他被困在月宫内，没有了盔甲的防护，他被月宫里的官兵殴打致死。而他的徒弟冈崎梦美在师傅死后也不知去处（详见第三部）</w:t>
      </w:r>
    </w:p>
    <w:p w14:paraId="14812DA2">
      <w:pPr>
        <w:numPr>
          <w:ilvl w:val="0"/>
          <w:numId w:val="0"/>
        </w:numPr>
        <w:jc w:val="left"/>
        <w:rPr>
          <w:rFonts w:hint="eastAsia"/>
          <w:lang w:val="en-US" w:eastAsia="zh-CN"/>
        </w:rPr>
      </w:pPr>
      <w:r>
        <w:rPr>
          <w:rFonts w:hint="eastAsia"/>
          <w:lang w:val="en-US" w:eastAsia="zh-CN"/>
        </w:rPr>
        <w:t>谜底和花絮</w:t>
      </w:r>
      <w:r>
        <w:rPr>
          <w:rFonts w:hint="default"/>
          <w:lang w:val="en-US" w:eastAsia="zh-CN"/>
        </w:rPr>
        <w:t>:</w:t>
      </w:r>
      <w:r>
        <w:rPr>
          <w:rFonts w:hint="eastAsia"/>
          <w:lang w:val="en-US" w:eastAsia="zh-CN"/>
        </w:rPr>
        <w:t>阿波罗十三号坠毁的真实原因是被月之都发射的隐形导弹击中了，美苏月战时引发了月之都恐慌，因为当时月之都处于月球背面，于是担心被外界居民发现的月人把月之都迁到的月球内部，还设立了结界，使得月之都只有幻想乡居民才可以看到，然而艾里森作为一个外界人却能察觉到月之都存在，只能说明可怕的一点，就是幻想乡结界正在崩坏，信息从结界空洞中流露了出来（第三部），越来越多外界人会察觉到幻想乡及各类异界存在（第一部片尾八云紫和博丽灵梦的对话）</w:t>
      </w:r>
    </w:p>
    <w:p w14:paraId="B0944717">
      <w:pPr>
        <w:numPr>
          <w:ilvl w:val="0"/>
          <w:numId w:val="0"/>
        </w:numPr>
        <w:jc w:val="left"/>
        <w:rPr>
          <w:rFonts w:hint="eastAsia"/>
          <w:lang w:val="en-US" w:eastAsia="zh-CN"/>
        </w:rPr>
      </w:pPr>
      <w:r>
        <w:rPr>
          <w:rFonts w:hint="eastAsia"/>
          <w:lang w:val="en-US" w:eastAsia="zh-CN"/>
        </w:rPr>
        <w:t>阿姆斯特朗当年看到的月面生物是在偷美国国旗的克劳恩皮斯</w:t>
      </w:r>
    </w:p>
    <w:p w14:paraId="8B324925">
      <w:pPr>
        <w:numPr>
          <w:ilvl w:val="0"/>
          <w:numId w:val="0"/>
        </w:numPr>
        <w:jc w:val="left"/>
        <w:rPr>
          <w:rFonts w:hint="eastAsia"/>
          <w:lang w:val="en-US" w:eastAsia="zh-CN"/>
        </w:rPr>
      </w:pPr>
      <w:r>
        <w:rPr>
          <w:rFonts w:hint="eastAsia"/>
          <w:lang w:val="en-US" w:eastAsia="zh-CN"/>
        </w:rPr>
        <w:t>艾里森常常被同事学生称为“疯子”，因为他在学术界有着举足轻重的地位，不过随着他年龄越来越大，他也变得越来越癫，他一生获得过数百个奖项，但他从未觉得满足，他始终以金钱和名誉为信条，甚至教导学生“人活着就是为了钱和名誉”，他晚年提出的猜想都很疯狂，以至于他知道就算他把月之都这个发现公布出来也没有多少人会相信他的胡话，即使有确凿的视频证据也不行（会被人怀疑是伪造的，因为他为了名誉什么都干的出来），所以他才死心塌地的想弄到蓬莱药和月都科技。艾里森完全维护自己的“名誉”（即使有些并不是他的）</w:t>
      </w:r>
    </w:p>
    <w:p w14:paraId="1C0D2C34">
      <w:pPr>
        <w:numPr>
          <w:ilvl w:val="0"/>
          <w:numId w:val="0"/>
        </w:numPr>
        <w:jc w:val="left"/>
        <w:rPr>
          <w:rFonts w:hint="eastAsia"/>
          <w:lang w:val="en-US" w:eastAsia="zh-CN"/>
        </w:rPr>
      </w:pPr>
      <w:r>
        <w:rPr>
          <w:rFonts w:hint="eastAsia"/>
          <w:lang w:val="en-US" w:eastAsia="zh-CN"/>
        </w:rPr>
        <w:t>冈崎梦美最后通过结界空洞进入了幻想乡，卷入了第三部的剧情里。</w:t>
      </w:r>
    </w:p>
    <w:p w14:paraId="CCCB452D">
      <w:pPr>
        <w:numPr>
          <w:ilvl w:val="0"/>
          <w:numId w:val="0"/>
        </w:numPr>
        <w:jc w:val="left"/>
        <w:rPr>
          <w:rFonts w:hint="eastAsia"/>
          <w:lang w:eastAsia="zh-CN"/>
        </w:rPr>
      </w:pPr>
      <w:r>
        <w:rPr>
          <w:rFonts w:hint="eastAsia"/>
          <w:lang w:eastAsia="zh-CN"/>
        </w:rPr>
        <w:t xml:space="preserve"> 艾里森机能面板数值</w:t>
      </w:r>
    </w:p>
    <w:p w14:paraId="5120B1AF">
      <w:pPr>
        <w:numPr>
          <w:ilvl w:val="0"/>
          <w:numId w:val="0"/>
        </w:numPr>
        <w:jc w:val="left"/>
        <w:rPr>
          <w:rFonts w:hint="default"/>
          <w:lang w:val="en-US" w:eastAsia="zh-CN"/>
        </w:rPr>
      </w:pPr>
      <w:r>
        <w:rPr>
          <w:rFonts w:hint="eastAsia"/>
          <w:lang w:val="en-US" w:eastAsia="zh-CN"/>
        </w:rPr>
        <w:t>自身</w:t>
      </w:r>
      <w:r>
        <w:rPr>
          <w:rFonts w:hint="default"/>
          <w:lang w:val="en-US" w:eastAsia="zh-CN"/>
        </w:rPr>
        <w:t>:</w:t>
      </w:r>
      <w:r>
        <w:rPr>
          <w:rFonts w:hint="eastAsia"/>
          <w:lang w:val="en-US" w:eastAsia="zh-CN"/>
        </w:rPr>
        <w:t>力量</w:t>
      </w:r>
      <w:r>
        <w:rPr>
          <w:rFonts w:hint="default"/>
          <w:lang w:val="en-US" w:eastAsia="zh-CN"/>
        </w:rPr>
        <w:t>E-</w:t>
      </w:r>
      <w:r>
        <w:rPr>
          <w:rFonts w:hint="eastAsia"/>
          <w:lang w:val="en-US" w:eastAsia="zh-CN"/>
        </w:rPr>
        <w:t xml:space="preserve"> 敏捷</w:t>
      </w:r>
      <w:r>
        <w:rPr>
          <w:rFonts w:hint="default"/>
          <w:lang w:val="en-US" w:eastAsia="zh-CN"/>
        </w:rPr>
        <w:t>E</w:t>
      </w:r>
      <w:r>
        <w:rPr>
          <w:rFonts w:hint="eastAsia"/>
          <w:lang w:val="en-US" w:eastAsia="zh-CN"/>
        </w:rPr>
        <w:t xml:space="preserve"> 爆发力</w:t>
      </w:r>
      <w:r>
        <w:rPr>
          <w:rFonts w:hint="default"/>
          <w:lang w:val="en-US" w:eastAsia="zh-CN"/>
        </w:rPr>
        <w:t>E</w:t>
      </w:r>
      <w:r>
        <w:rPr>
          <w:rFonts w:hint="eastAsia"/>
          <w:lang w:val="en-US" w:eastAsia="zh-CN"/>
        </w:rPr>
        <w:t xml:space="preserve"> 攻击距离</w:t>
      </w:r>
      <w:r>
        <w:rPr>
          <w:rFonts w:hint="default"/>
          <w:lang w:val="en-US" w:eastAsia="zh-CN"/>
        </w:rPr>
        <w:t>D</w:t>
      </w:r>
      <w:r>
        <w:rPr>
          <w:rFonts w:hint="eastAsia"/>
          <w:lang w:val="en-US" w:eastAsia="zh-CN"/>
        </w:rPr>
        <w:t xml:space="preserve"> 感知力</w:t>
      </w:r>
      <w:r>
        <w:rPr>
          <w:rFonts w:hint="default"/>
          <w:lang w:val="en-US" w:eastAsia="zh-CN"/>
        </w:rPr>
        <w:t>B</w:t>
      </w:r>
      <w:r>
        <w:rPr>
          <w:rFonts w:hint="eastAsia"/>
          <w:lang w:val="en-US" w:eastAsia="zh-CN"/>
        </w:rPr>
        <w:t xml:space="preserve"> 精神力</w:t>
      </w:r>
      <w:r>
        <w:rPr>
          <w:rFonts w:hint="default"/>
          <w:lang w:val="en-US" w:eastAsia="zh-CN"/>
        </w:rPr>
        <w:t>A</w:t>
      </w:r>
      <w:r>
        <w:rPr>
          <w:rFonts w:hint="eastAsia"/>
          <w:lang w:val="en-US" w:eastAsia="zh-CN"/>
        </w:rPr>
        <w:t xml:space="preserve"> 耐力</w:t>
      </w:r>
      <w:r>
        <w:rPr>
          <w:rFonts w:hint="default"/>
          <w:lang w:val="en-US" w:eastAsia="zh-CN"/>
        </w:rPr>
        <w:t>E</w:t>
      </w:r>
    </w:p>
    <w:p w14:paraId="A211A179">
      <w:pPr>
        <w:numPr>
          <w:ilvl w:val="0"/>
          <w:numId w:val="0"/>
        </w:numPr>
        <w:jc w:val="left"/>
        <w:rPr>
          <w:rFonts w:hint="default"/>
          <w:lang w:val="en-US" w:eastAsia="zh-CN"/>
        </w:rPr>
      </w:pPr>
      <w:r>
        <w:rPr>
          <w:rFonts w:hint="eastAsia"/>
          <w:lang w:val="en-US" w:eastAsia="zh-CN"/>
        </w:rPr>
        <w:t>盔甲</w:t>
      </w:r>
      <w:r>
        <w:rPr>
          <w:rFonts w:hint="default"/>
          <w:lang w:val="en-US" w:eastAsia="zh-CN"/>
        </w:rPr>
        <w:t>:</w:t>
      </w:r>
      <w:r>
        <w:rPr>
          <w:rFonts w:hint="eastAsia"/>
          <w:lang w:val="en-US" w:eastAsia="zh-CN"/>
        </w:rPr>
        <w:t>力量</w:t>
      </w:r>
      <w:r>
        <w:rPr>
          <w:rFonts w:hint="default"/>
          <w:lang w:val="en-US" w:eastAsia="zh-CN"/>
        </w:rPr>
        <w:t xml:space="preserve">A </w:t>
      </w:r>
      <w:r>
        <w:rPr>
          <w:rFonts w:hint="eastAsia"/>
          <w:lang w:val="en-US" w:eastAsia="zh-CN"/>
        </w:rPr>
        <w:t>敏捷</w:t>
      </w:r>
      <w:r>
        <w:rPr>
          <w:rFonts w:hint="default"/>
          <w:lang w:val="en-US" w:eastAsia="zh-CN"/>
        </w:rPr>
        <w:t xml:space="preserve">A </w:t>
      </w:r>
      <w:r>
        <w:rPr>
          <w:rFonts w:hint="eastAsia"/>
          <w:lang w:val="en-US" w:eastAsia="zh-CN"/>
        </w:rPr>
        <w:t>爆发力</w:t>
      </w:r>
      <w:r>
        <w:rPr>
          <w:rFonts w:hint="default"/>
          <w:lang w:val="en-US" w:eastAsia="zh-CN"/>
        </w:rPr>
        <w:t xml:space="preserve">E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S</w:t>
      </w:r>
      <w:r>
        <w:rPr>
          <w:rFonts w:hint="eastAsia"/>
          <w:lang w:val="en-US" w:eastAsia="zh-CN"/>
        </w:rPr>
        <w:t>（雷达）精神力</w:t>
      </w:r>
      <w:r>
        <w:rPr>
          <w:rFonts w:hint="default"/>
          <w:lang w:val="en-US" w:eastAsia="zh-CN"/>
        </w:rPr>
        <w:t xml:space="preserve">A </w:t>
      </w:r>
      <w:r>
        <w:rPr>
          <w:rFonts w:hint="eastAsia"/>
          <w:lang w:val="en-US" w:eastAsia="zh-CN"/>
        </w:rPr>
        <w:t>耐力</w:t>
      </w:r>
      <w:r>
        <w:rPr>
          <w:rFonts w:hint="default"/>
          <w:lang w:val="en-US" w:eastAsia="zh-CN"/>
        </w:rPr>
        <w:t>S</w:t>
      </w:r>
    </w:p>
    <w:p w14:paraId="6E6D2E82">
      <w:pPr>
        <w:numPr>
          <w:ilvl w:val="0"/>
          <w:numId w:val="0"/>
        </w:numPr>
        <w:jc w:val="left"/>
        <w:rPr>
          <w:rFonts w:hint="eastAsia"/>
          <w:lang w:val="en-US" w:eastAsia="zh-CN"/>
        </w:rPr>
      </w:pPr>
      <w:r>
        <w:rPr>
          <w:rFonts w:hint="eastAsia"/>
          <w:lang w:val="en-US" w:eastAsia="zh-CN"/>
        </w:rPr>
        <w:t>绿桓</w:t>
      </w:r>
    </w:p>
    <w:p w14:paraId="DF0262EF">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数十岁</w:t>
      </w:r>
    </w:p>
    <w:p w14:paraId="742521D7">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0C2B0505">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月兔</w:t>
      </w:r>
    </w:p>
    <w:p w14:paraId="B207533B">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治疗的能力</w:t>
      </w:r>
    </w:p>
    <w:p w14:paraId="610D1BCB">
      <w:pPr>
        <w:numPr>
          <w:ilvl w:val="0"/>
          <w:numId w:val="0"/>
        </w:numPr>
        <w:jc w:val="left"/>
        <w:rPr>
          <w:rFonts w:hint="default"/>
          <w:lang w:val="en-US" w:eastAsia="zh-CN"/>
        </w:rPr>
      </w:pPr>
      <w:r>
        <w:rPr>
          <w:rFonts w:hint="eastAsia"/>
          <w:lang w:val="en-US" w:eastAsia="zh-CN"/>
        </w:rPr>
        <w:t>绿桓是月兔里的医疗兵，救治月都士兵伤员，她有淡绿色的波浪式的长卷发，后面还系成马尾，穿着白色大褂内里是绿色的连衣裙，总是提着医疗箱，绿桓具有强烈的反抗意识，但是目来看，她还不想离开月之都，她曾经掷地有声批评月之都高压的乌托邦制度，但是没人理她，这次又号召月兔打跑艾里森，同时为月兔的胜利起到不小的作用，据说最后在月之都升了官，但后事咱们也不知道了，因为绿桓在第二部中后期以后就没有再出场过了。</w:t>
      </w:r>
    </w:p>
    <w:p w14:paraId="1F6F23B3">
      <w:pPr>
        <w:numPr>
          <w:ilvl w:val="0"/>
          <w:numId w:val="0"/>
        </w:numPr>
        <w:jc w:val="left"/>
        <w:rPr>
          <w:rFonts w:hint="eastAsia"/>
          <w:lang w:val="en-US" w:eastAsia="zh-CN"/>
        </w:rPr>
      </w:pPr>
      <w:r>
        <w:rPr>
          <w:rFonts w:hint="eastAsia"/>
          <w:lang w:val="en-US" w:eastAsia="zh-CN"/>
        </w:rPr>
        <w:t>第二部</w:t>
      </w:r>
      <w:r>
        <w:rPr>
          <w:rFonts w:hint="default"/>
          <w:lang w:val="en-US" w:eastAsia="zh-CN"/>
        </w:rPr>
        <w:t>:</w:t>
      </w:r>
      <w:r>
        <w:rPr>
          <w:rFonts w:hint="eastAsia"/>
          <w:lang w:val="en-US" w:eastAsia="zh-CN"/>
        </w:rPr>
        <w:t>《东方幻想激战～月之都</w:t>
      </w:r>
      <w:r>
        <w:rPr>
          <w:rFonts w:hint="default"/>
          <w:lang w:val="en-US" w:eastAsia="zh-CN"/>
        </w:rPr>
        <w:t>:</w:t>
      </w:r>
      <w:r>
        <w:rPr>
          <w:rFonts w:hint="eastAsia"/>
          <w:lang w:val="en-US" w:eastAsia="zh-CN"/>
        </w:rPr>
        <w:t>全面战争》</w:t>
      </w:r>
    </w:p>
    <w:p w14:paraId="34B96BA7">
      <w:pPr>
        <w:numPr>
          <w:ilvl w:val="0"/>
          <w:numId w:val="0"/>
        </w:numPr>
        <w:jc w:val="left"/>
        <w:rPr>
          <w:rFonts w:hint="eastAsia"/>
          <w:lang w:val="en-US" w:eastAsia="zh-CN"/>
        </w:rPr>
      </w:pPr>
      <w:r>
        <w:rPr>
          <w:rFonts w:hint="eastAsia"/>
          <w:lang w:val="en-US" w:eastAsia="zh-CN"/>
        </w:rPr>
        <w:t>登场人物:博丽灵梦 雾雨魔理沙 八云紫 八云蓝 橙 东风谷早苗 十六夜咲夜 蕾米莉亚·斯卡雷特 红美铃 帕秋莉·诺雷姬 爱丽丝·玛格特罗伊德 上白泽慧音 藤原妹红 八意永琳 铃仙·优昙华院·因幡 因幡帝 蓬莱山辉夜 绵月丰姬 绵月依姬 稀神探女 哆来咪·苏依特 泠仙（铃仙二号） 纯狐 赫卡提亚·拉碧斯拉祖利 克劳恩皮斯 清兰 铃湖 嫦娥</w:t>
      </w:r>
    </w:p>
    <w:p w14:paraId="1E06B51E">
      <w:pPr>
        <w:numPr>
          <w:ilvl w:val="0"/>
          <w:numId w:val="0"/>
        </w:numPr>
        <w:jc w:val="left"/>
        <w:rPr>
          <w:rFonts w:hint="eastAsia"/>
          <w:lang w:val="en-US" w:eastAsia="zh-CN"/>
        </w:rPr>
      </w:pPr>
      <w:r>
        <w:rPr>
          <w:rFonts w:hint="eastAsia"/>
          <w:lang w:val="en-US" w:eastAsia="zh-CN"/>
        </w:rPr>
        <w:t>原创角色登场:绿桓 雪野琉璃 雪野瑠星 雪野稲荷 日向冉 不知火霞霓 波利克斯·沃尔希斯 黄石 铃霭 溢彩</w:t>
      </w:r>
    </w:p>
    <w:p w14:paraId="E84E7707">
      <w:pPr>
        <w:numPr>
          <w:ilvl w:val="0"/>
          <w:numId w:val="0"/>
        </w:numPr>
        <w:jc w:val="left"/>
        <w:rPr>
          <w:rFonts w:hint="eastAsia"/>
          <w:lang w:val="en-US" w:eastAsia="zh-CN"/>
        </w:rPr>
      </w:pPr>
      <w:r>
        <w:rPr>
          <w:rFonts w:hint="eastAsia"/>
          <w:lang w:val="en-US" w:eastAsia="zh-CN"/>
        </w:rPr>
        <w:t>最终反派</w:t>
      </w:r>
      <w:r>
        <w:rPr>
          <w:rFonts w:hint="default"/>
          <w:lang w:val="en-US" w:eastAsia="zh-CN"/>
        </w:rPr>
        <w:t>:</w:t>
      </w:r>
      <w:r>
        <w:rPr>
          <w:rFonts w:hint="eastAsia"/>
          <w:lang w:val="en-US" w:eastAsia="zh-CN"/>
        </w:rPr>
        <w:t>宫出口瑞灵（利用雪野琉璃的身体）</w:t>
      </w:r>
    </w:p>
    <w:p w14:paraId="F88B06AE">
      <w:pPr>
        <w:numPr>
          <w:ilvl w:val="0"/>
          <w:numId w:val="0"/>
        </w:numPr>
        <w:jc w:val="left"/>
        <w:rPr>
          <w:rFonts w:hint="eastAsia"/>
          <w:lang w:val="en-US" w:eastAsia="zh-CN"/>
        </w:rPr>
      </w:pPr>
      <w:r>
        <w:rPr>
          <w:rFonts w:hint="eastAsia"/>
          <w:lang w:val="en-US" w:eastAsia="zh-CN"/>
        </w:rPr>
        <w:t>宫出口瑞灵</w:t>
      </w:r>
    </w:p>
    <w:p w14:paraId="987C9331">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利用液体凭依生灵的能力</w:t>
      </w:r>
    </w:p>
    <w:p w14:paraId="9258FC8D">
      <w:pPr>
        <w:numPr>
          <w:ilvl w:val="0"/>
          <w:numId w:val="0"/>
        </w:numPr>
        <w:jc w:val="left"/>
        <w:rPr>
          <w:rFonts w:hint="eastAsia"/>
          <w:lang w:val="en-US" w:eastAsia="zh-CN"/>
        </w:rPr>
      </w:pPr>
      <w:r>
        <w:rPr>
          <w:rFonts w:hint="eastAsia"/>
          <w:lang w:val="en-US" w:eastAsia="zh-CN"/>
        </w:rPr>
        <w:t>最初登场与</w:t>
      </w:r>
      <w:r>
        <w:rPr>
          <w:rFonts w:hint="default"/>
          <w:lang w:val="en-US" w:eastAsia="zh-CN"/>
        </w:rPr>
        <w:t>2019</w:t>
      </w:r>
      <w:r>
        <w:rPr>
          <w:rFonts w:hint="eastAsia"/>
          <w:lang w:val="en-US" w:eastAsia="zh-CN"/>
        </w:rPr>
        <w:t>年的官方漫画《东方智灵奇传》，在本部作品中，她再次从旧地狱出逃，推动了结界崩坏异变向尤为严重的方向发展（准确来说是人为把良性崩坏转化为了恶性崩坏）</w:t>
      </w:r>
    </w:p>
    <w:p w14:paraId="621949C4">
      <w:pPr>
        <w:numPr>
          <w:ilvl w:val="0"/>
          <w:numId w:val="0"/>
        </w:numPr>
        <w:jc w:val="left"/>
        <w:rPr>
          <w:rFonts w:hint="eastAsia"/>
          <w:lang w:val="en-US" w:eastAsia="zh-CN"/>
        </w:rPr>
      </w:pPr>
      <w:r>
        <w:rPr>
          <w:rFonts w:hint="eastAsia"/>
          <w:lang w:val="en-US" w:eastAsia="zh-CN"/>
        </w:rPr>
        <w:t>宫出口瑞灵是贯穿全局的反派角色，自身有着十分悲惨的命运（百年前沦为大结界建立的牺牲者，被博丽家族背刺，最后被妖怪背叛吃掉，详见漫画《东方智灵奇传》），成为怨灵后，她十分痛恨幻想乡及其居民和大结界，妄图毁灭幻想乡，剧情中，她通过凭依雪野琉璃，获取了部分旧神的力量，利用操纵物质的能力，瑞灵毁坏了所有结界的存在，结界的碎片也被她拿来做成了魔石，这场异变，使得幻想乡原本难以通行的各部分融合在了一起，变得畅通无阻，任何人都能随意进出，严重破坏了幻想乡的秩序。</w:t>
      </w:r>
    </w:p>
    <w:p w14:paraId="28081C6C">
      <w:pPr>
        <w:numPr>
          <w:ilvl w:val="0"/>
          <w:numId w:val="0"/>
        </w:numPr>
        <w:jc w:val="left"/>
        <w:rPr>
          <w:rFonts w:hint="eastAsia"/>
          <w:lang w:val="en-US" w:eastAsia="zh-CN"/>
        </w:rPr>
      </w:pPr>
      <w:r>
        <w:rPr>
          <w:rFonts w:hint="eastAsia"/>
          <w:lang w:val="en-US" w:eastAsia="zh-CN"/>
        </w:rPr>
        <w:t>宫出口瑞灵机能面板数值</w:t>
      </w:r>
    </w:p>
    <w:p w14:paraId="CD365EAB">
      <w:pPr>
        <w:numPr>
          <w:ilvl w:val="0"/>
          <w:numId w:val="0"/>
        </w:numPr>
        <w:jc w:val="left"/>
        <w:rPr>
          <w:rFonts w:hint="default"/>
          <w:lang w:val="en-US" w:eastAsia="zh-CN"/>
        </w:rPr>
      </w:pPr>
      <w:r>
        <w:rPr>
          <w:rFonts w:hint="eastAsia"/>
          <w:lang w:val="en-US" w:eastAsia="zh-CN"/>
        </w:rPr>
        <w:t>力量</w:t>
      </w:r>
      <w:r>
        <w:rPr>
          <w:rFonts w:hint="default"/>
          <w:lang w:val="en-US" w:eastAsia="zh-CN"/>
        </w:rPr>
        <w:t xml:space="preserve">E- </w:t>
      </w:r>
      <w:r>
        <w:rPr>
          <w:rFonts w:hint="eastAsia"/>
          <w:lang w:val="en-US" w:eastAsia="zh-CN"/>
        </w:rPr>
        <w:t>速度</w:t>
      </w:r>
      <w:r>
        <w:rPr>
          <w:rFonts w:hint="default"/>
          <w:lang w:val="en-US" w:eastAsia="zh-CN"/>
        </w:rPr>
        <w:t xml:space="preserve">S </w:t>
      </w:r>
      <w:r>
        <w:rPr>
          <w:rFonts w:hint="eastAsia"/>
          <w:lang w:val="en-US" w:eastAsia="zh-CN"/>
        </w:rPr>
        <w:t>爆发力</w:t>
      </w:r>
      <w:r>
        <w:rPr>
          <w:rFonts w:hint="default"/>
          <w:lang w:val="en-US" w:eastAsia="zh-CN"/>
        </w:rPr>
        <w:t xml:space="preserve">S </w:t>
      </w:r>
      <w:r>
        <w:rPr>
          <w:rFonts w:hint="eastAsia"/>
          <w:lang w:val="en-US" w:eastAsia="zh-CN"/>
        </w:rPr>
        <w:t>攻击距离</w:t>
      </w:r>
      <w:r>
        <w:rPr>
          <w:rFonts w:hint="default"/>
          <w:lang w:val="en-US" w:eastAsia="zh-CN"/>
        </w:rPr>
        <w:t xml:space="preserve">D </w:t>
      </w:r>
      <w:r>
        <w:rPr>
          <w:rFonts w:hint="eastAsia"/>
          <w:lang w:val="en-US" w:eastAsia="zh-CN"/>
        </w:rPr>
        <w:t>感知力</w:t>
      </w:r>
      <w:r>
        <w:rPr>
          <w:rFonts w:hint="default"/>
          <w:lang w:val="en-US" w:eastAsia="zh-CN"/>
        </w:rPr>
        <w:t>S+</w:t>
      </w:r>
      <w:r>
        <w:rPr>
          <w:rFonts w:hint="eastAsia"/>
          <w:lang w:val="en-US" w:eastAsia="zh-CN"/>
        </w:rPr>
        <w:t xml:space="preserve"> 精神力</w:t>
      </w:r>
      <w:r>
        <w:rPr>
          <w:rFonts w:hint="default"/>
          <w:lang w:val="en-US" w:eastAsia="zh-CN"/>
        </w:rPr>
        <w:t>S+</w:t>
      </w:r>
      <w:r>
        <w:rPr>
          <w:rFonts w:hint="eastAsia"/>
          <w:lang w:val="en-US" w:eastAsia="zh-CN"/>
        </w:rPr>
        <w:t>（可以随意操控别人） 耐力</w:t>
      </w:r>
      <w:r>
        <w:rPr>
          <w:rFonts w:hint="default"/>
          <w:lang w:val="en-US" w:eastAsia="zh-CN"/>
        </w:rPr>
        <w:t>A</w:t>
      </w:r>
    </w:p>
    <w:p w14:paraId="0653DB93">
      <w:pPr>
        <w:numPr>
          <w:ilvl w:val="0"/>
          <w:numId w:val="0"/>
        </w:numPr>
        <w:jc w:val="left"/>
        <w:rPr>
          <w:rFonts w:hint="eastAsia"/>
          <w:lang w:val="en-US" w:eastAsia="zh-CN"/>
        </w:rPr>
      </w:pPr>
      <w:r>
        <w:rPr>
          <w:rFonts w:hint="eastAsia"/>
          <w:lang w:val="en-US" w:eastAsia="zh-CN"/>
        </w:rPr>
        <w:t>冰狐寨势力</w:t>
      </w:r>
    </w:p>
    <w:p w14:paraId="032CAB45">
      <w:pPr>
        <w:numPr>
          <w:ilvl w:val="0"/>
          <w:numId w:val="0"/>
        </w:numPr>
        <w:jc w:val="left"/>
        <w:rPr>
          <w:rFonts w:hint="eastAsia"/>
          <w:lang w:val="en-US" w:eastAsia="zh-CN"/>
        </w:rPr>
      </w:pPr>
      <w:r>
        <w:rPr>
          <w:rFonts w:hint="eastAsia"/>
          <w:lang w:val="en-US" w:eastAsia="zh-CN"/>
        </w:rPr>
        <w:t>冰狐寨地理位置</w:t>
      </w:r>
      <w:r>
        <w:rPr>
          <w:rFonts w:hint="default"/>
          <w:lang w:val="en-US" w:eastAsia="zh-CN"/>
        </w:rPr>
        <w:t>:</w:t>
      </w:r>
      <w:r>
        <w:rPr>
          <w:rFonts w:hint="eastAsia"/>
          <w:lang w:val="en-US" w:eastAsia="zh-CN"/>
        </w:rPr>
        <w:t>位于新旧地狱交界的冰山地狱中央盆地，四周被冰封着罪犯灵魂的冰山包围，冰山地狱气候十分恶劣，这里的气温平均为零下</w:t>
      </w:r>
      <w:r>
        <w:rPr>
          <w:rFonts w:hint="default"/>
          <w:lang w:val="en-US" w:eastAsia="zh-CN"/>
        </w:rPr>
        <w:t>80</w:t>
      </w:r>
      <w:r>
        <w:rPr>
          <w:rFonts w:hint="eastAsia"/>
          <w:lang w:val="en-US" w:eastAsia="zh-CN"/>
        </w:rPr>
        <w:t>度，风速可以达到</w:t>
      </w:r>
      <w:r>
        <w:rPr>
          <w:rFonts w:hint="default"/>
          <w:lang w:val="en-US" w:eastAsia="zh-CN"/>
        </w:rPr>
        <w:t>320km/h</w:t>
      </w:r>
      <w:r>
        <w:rPr>
          <w:rFonts w:hint="eastAsia"/>
          <w:lang w:val="en-US" w:eastAsia="zh-CN"/>
        </w:rPr>
        <w:t>，还时常伴有暴风雪，这里天空始终是灰白色的，看起来毫无生气，冰山地狱全境无植被覆盖，与彼岸，旧地狱的血池地狱，以及畜生界接壤（这三个都是原作场景）。地面着有厚厚的浅蓝色冰层，冰山地狱只有中央盆地是安全的，有群山阻隔，中央盆地的风速已经达到正常水准，灼热地狱输送来的能量使中央盆地的气温维持在零下</w:t>
      </w:r>
      <w:r>
        <w:rPr>
          <w:rFonts w:hint="default"/>
          <w:lang w:val="en-US" w:eastAsia="zh-CN"/>
        </w:rPr>
        <w:t>43.2</w:t>
      </w:r>
      <w:r>
        <w:rPr>
          <w:rFonts w:hint="eastAsia"/>
          <w:lang w:val="en-US" w:eastAsia="zh-CN"/>
        </w:rPr>
        <w:t>℃，冰狐寨就建立在这里，边境的低温与狂风为冰狐寨创造出一个天然结界，畜生界的纷争几乎影响不到这里，冰狐寨与外界处于隔绝状态。冰狐寨的城墙，地砖都是由一种诡异的蓝色的结晶状物质组成的，质地十分坚硬，可以抵挡住小型核弹的破坏。冰狐寨分为外城，内城，宫殿三部分构成，外城主要是平民，士兵，仆人（都是妖狐）居住地，冰狐寨的发电站，供水站，以及各类生活设施布置在这里，内城主要由商业街和娱乐设施构成，比如十分著名的狐之温泉，一些重要的设施也布置在这里，比如神社和大小两个审判庭（大审判庭连通外部的是非曲直厅，经过审判的地狱囚犯回来到这里进行二次审判，以免误判，经过审判的囚犯如果符合冰山地狱的收录标准其灵魂会被封冻到冰山里，身体会被拿来当做燃料作为冰狐寨的能量来源。小审判庭用来处理冰狐寨的内部事务，比如领里纠纷或者一些行政事务和刑事案件），宫殿是由首领及其亲属和其相关仆人生活的地方，宫殿主要是日式风格，首领统辖着冰狐寨全境，不过冰狐寨和冰山地狱相比占地面积极小，且总人口不足</w:t>
      </w:r>
      <w:r>
        <w:rPr>
          <w:rFonts w:hint="default"/>
          <w:lang w:val="en-US" w:eastAsia="zh-CN"/>
        </w:rPr>
        <w:t>650</w:t>
      </w:r>
      <w:r>
        <w:rPr>
          <w:rFonts w:hint="eastAsia"/>
          <w:lang w:val="en-US" w:eastAsia="zh-CN"/>
        </w:rPr>
        <w:t>人，处于饱和状态，由于外部的危险环境，民众不被允许走出外城，因此管理起来也特别容易，另外冰狐寨每年还会得到阎魔的拨款和物资支持，有巨大的温室且有大量生产食物的能力，普通民众几乎没有温饱问题，平民每天的食物一般为味增汤，豆腐，米饭，蔬菜以及各种肉类，但是很少有水果。冰狐寨还拥有十分强大的废物处理系统，能够实现物资</w:t>
      </w:r>
      <w:r>
        <w:rPr>
          <w:rFonts w:hint="default"/>
          <w:lang w:val="en-US" w:eastAsia="zh-CN"/>
        </w:rPr>
        <w:t>99%</w:t>
      </w:r>
      <w:r>
        <w:rPr>
          <w:rFonts w:hint="eastAsia"/>
          <w:lang w:val="en-US" w:eastAsia="zh-CN"/>
        </w:rPr>
        <w:t>循环回收再利用，停水断电问题几乎不存在，与其接壤的畜生界相比，这里简直就是天堂。</w:t>
      </w:r>
    </w:p>
    <w:p w14:paraId="6ABB3AA6">
      <w:pPr>
        <w:numPr>
          <w:ilvl w:val="0"/>
          <w:numId w:val="0"/>
        </w:numPr>
        <w:jc w:val="left"/>
        <w:rPr>
          <w:rFonts w:hint="eastAsia"/>
          <w:lang w:val="en-US" w:eastAsia="zh-CN"/>
        </w:rPr>
      </w:pPr>
      <w:r>
        <w:rPr>
          <w:rFonts w:hint="eastAsia"/>
          <w:lang w:val="en-US" w:eastAsia="zh-CN"/>
        </w:rPr>
        <w:t>冰狐寨的社会架构</w:t>
      </w:r>
      <w:r>
        <w:rPr>
          <w:rFonts w:hint="default"/>
          <w:lang w:val="en-US" w:eastAsia="zh-CN"/>
        </w:rPr>
        <w:t>:</w:t>
      </w:r>
      <w:r>
        <w:rPr>
          <w:rFonts w:hint="eastAsia"/>
          <w:lang w:val="en-US" w:eastAsia="zh-CN"/>
        </w:rPr>
        <w:t>冰狐寨实行严格的封建等级制度，首领雪野稲荷实行独裁统治，这里女性地位大于男性，因为女性狐妖能够轻易使用魔法与神明通讯，这里男性一般从事军事或者商业，女性一般从事政府工作或者神职人员。冰狐寨也是女多男少，女性约占</w:t>
      </w:r>
      <w:r>
        <w:rPr>
          <w:rFonts w:hint="default"/>
          <w:lang w:val="en-US" w:eastAsia="zh-CN"/>
        </w:rPr>
        <w:t>7</w:t>
      </w:r>
      <w:r>
        <w:rPr>
          <w:rFonts w:hint="eastAsia"/>
          <w:lang w:val="en-US" w:eastAsia="zh-CN"/>
        </w:rPr>
        <w:t>成，但由于人数较少，竞争并不激烈，而且由于法治管理到位，小审判庭几乎接不到民事案件，更别说刑事案件了，与其他地狱势力相比，冰狐寨异常的和平有秩序，然而外界并不能接收到来自冰狐寨的任何消息，冰狐寨内部也打探不到任何外部的情况，当畜生界中的三大势力明争暗斗还在与埴安神袿姬为首的人类势力抢地盘时，冰狐寨里的居民可能正在睡午觉或者喝茶聊天。位于首领下一级的便是管理者，冰狐寨有两个管理者，就是稲荷的女儿雪野琉璃和雪野瑠星，琉璃掌管冰狐寨的神职事务，瑠星掌管公职同时担任大审判庭的鬼神长一职（每个地狱都有对应的一个鬼神长，鬼神长是掌控地狱环境的重要统治者之一，相当于大审判庭的审判长），雪野双子往下就是一些重要的仆人，不一定是狐妖构成，比如琉璃的助手跟随琉璃归顺冰狐寨的蟒蛇妖怪日向冉和章鱼妖怪霞霓，稲荷的仆人之一马妖怪波利克斯·沃尔希斯也在这一层级，这一层级是距离权贵最近的阶级，需要时刻为以上两个阶级卖命，一些社会上有名望的大人物也纳入这一阶级，比如占仆师溢彩和富商黄石。再往下则是为上一阶级卖命的仆人，比如黄石一家的仆人们。最后则是平民百姓，不过在冰狐寨阶级似乎只是身份的象征，用处莫过于迎来他人的尊敬罢了，由于冰狐寨生产力超级发达，这里似乎产生了一种奇妙的社会架构，表面封建但实际上内部已经实现共产。阶级斗争和压迫似乎在这里若有若无。</w:t>
      </w:r>
    </w:p>
    <w:p w14:paraId="A5B27645">
      <w:pPr>
        <w:numPr>
          <w:ilvl w:val="0"/>
          <w:numId w:val="0"/>
        </w:numPr>
        <w:jc w:val="left"/>
        <w:rPr>
          <w:rFonts w:hint="eastAsia"/>
          <w:lang w:val="en-US" w:eastAsia="zh-CN"/>
        </w:rPr>
      </w:pPr>
      <w:r>
        <w:rPr>
          <w:rFonts w:hint="eastAsia"/>
          <w:lang w:val="en-US" w:eastAsia="zh-CN"/>
        </w:rPr>
        <w:t>冰狐寨的内幕</w:t>
      </w:r>
      <w:r>
        <w:rPr>
          <w:rFonts w:hint="default"/>
          <w:lang w:val="en-US" w:eastAsia="zh-CN"/>
        </w:rPr>
        <w:t>:</w:t>
      </w:r>
      <w:r>
        <w:rPr>
          <w:rFonts w:hint="eastAsia"/>
          <w:lang w:val="en-US" w:eastAsia="zh-CN"/>
        </w:rPr>
        <w:t>不要认为虽然描述的很动人就以为冰狐寨哪哪都好，你不要忘记冰狐寨所处的地方本质上是地狱。以上介绍仅限于冰狐寨内部的人享有，冰狐寨里的人绝对维护首领的统治，并且十分排斥外人，我们不妨情景代入一下，你是一个刚在地狱服完刑罚的人类，好不容易获得了自由民的身份，想在转生前去地狱溜达一圈，你好巧不巧来到了冰山地狱，又好巧不巧赶上了这里的夏季休眠期（没有暴风雪，气温相对宜人，大约为</w:t>
      </w:r>
      <w:r>
        <w:rPr>
          <w:rFonts w:hint="default"/>
          <w:lang w:val="en-US" w:eastAsia="zh-CN"/>
        </w:rPr>
        <w:t>-10</w:t>
      </w:r>
      <w:r>
        <w:rPr>
          <w:rFonts w:hint="eastAsia"/>
          <w:lang w:val="en-US" w:eastAsia="zh-CN"/>
        </w:rPr>
        <w:t>℃到</w:t>
      </w:r>
      <w:r>
        <w:rPr>
          <w:rFonts w:hint="default"/>
          <w:lang w:val="en-US" w:eastAsia="zh-CN"/>
        </w:rPr>
        <w:t>-5</w:t>
      </w:r>
      <w:r>
        <w:rPr>
          <w:rFonts w:hint="eastAsia"/>
          <w:lang w:val="en-US" w:eastAsia="zh-CN"/>
        </w:rPr>
        <w:t>℃），你又好巧不巧找到了大审判庭修建的直达冰狐寨内部的通路，且没有被瑠星或官兵发现，那么恭喜你，你将面临两个选择，一是被吃掉，丧失唯一的身体，失去转生权，永远地被困在地狱，二是被同化成狐妖，作为最低等的平民生活在冰狐寨，同化后你的意识通常也会被大幅度篡改，你会丧失出去的欲望，一心只为首领卖命。如果你不幸中了</w:t>
      </w:r>
      <w:r>
        <w:rPr>
          <w:rFonts w:hint="default"/>
          <w:lang w:val="en-US" w:eastAsia="zh-CN"/>
        </w:rPr>
        <w:t>5%</w:t>
      </w:r>
      <w:r>
        <w:rPr>
          <w:rFonts w:hint="eastAsia"/>
          <w:lang w:val="en-US" w:eastAsia="zh-CN"/>
        </w:rPr>
        <w:t>的概率变成男性狐妖，那么如果你力量不大，你在强制服兵役的时候只能在战场上当炮灰，然后像选择一那样丧失身体，但是这时的你依然可以转生，但是只能转生成畜生，因为在同化后的那一刻你就放弃了人类身份，降格成了动物灵。如果你是其他妖怪则更惨，相较于人类而言，冰狐寨的狐妖可以把人类当做食物，因此在冰狐寨狐妖眼里人类地位比其他妖怪更高，妖怪什么都不是，不能食用还喜欢破坏冰狐寨的秩序，闯入的妖怪通常会被丢进焚化炉里作为燃料，来作为冰狐寨可贵的能量来源，不给一丝存活的机会（除非你是一，二阶权贵认可的人【比如前文提到的蟒蛇妖怪，章鱼妖怪，马妖怪，她们都是冰狐寨权贵的重要助手，所以被正常对待】，否则妖怪在冰狐寨得到正常待遇的可能性几乎为</w:t>
      </w:r>
      <w:r>
        <w:rPr>
          <w:rFonts w:hint="default"/>
          <w:lang w:val="en-US" w:eastAsia="zh-CN"/>
        </w:rPr>
        <w:t>0</w:t>
      </w:r>
      <w:r>
        <w:rPr>
          <w:rFonts w:hint="eastAsia"/>
          <w:lang w:val="en-US" w:eastAsia="zh-CN"/>
        </w:rPr>
        <w:t>）</w:t>
      </w:r>
    </w:p>
    <w:p w14:paraId="C92CC14B">
      <w:pPr>
        <w:numPr>
          <w:ilvl w:val="0"/>
          <w:numId w:val="0"/>
        </w:numPr>
        <w:jc w:val="left"/>
        <w:rPr>
          <w:rFonts w:hint="eastAsia"/>
          <w:lang w:val="en-US" w:eastAsia="zh-CN"/>
        </w:rPr>
      </w:pPr>
      <w:r>
        <w:rPr>
          <w:rFonts w:hint="eastAsia"/>
          <w:lang w:val="en-US" w:eastAsia="zh-CN"/>
        </w:rPr>
        <w:t>雪野稲荷</w:t>
      </w:r>
    </w:p>
    <w:p w14:paraId="F996CAC2">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上万岁</w:t>
      </w:r>
    </w:p>
    <w:p w14:paraId="6317C0A7">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B1C050D8">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w:t>
      </w:r>
    </w:p>
    <w:p w14:paraId="699E89EA">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操纵狐火的能力</w:t>
      </w:r>
      <w:r>
        <w:rPr>
          <w:rFonts w:hint="default"/>
          <w:lang w:val="en-US" w:eastAsia="zh-CN"/>
        </w:rPr>
        <w:t>/</w:t>
      </w:r>
      <w:r>
        <w:rPr>
          <w:rFonts w:hint="eastAsia"/>
          <w:lang w:val="en-US" w:eastAsia="zh-CN"/>
        </w:rPr>
        <w:t>使用稲荷神能力的能力</w:t>
      </w:r>
    </w:p>
    <w:p w14:paraId="923F42DE">
      <w:pPr>
        <w:numPr>
          <w:ilvl w:val="0"/>
          <w:numId w:val="0"/>
        </w:numPr>
        <w:jc w:val="left"/>
        <w:rPr>
          <w:rFonts w:hint="eastAsia"/>
          <w:lang w:val="en-US" w:eastAsia="zh-CN"/>
        </w:rPr>
      </w:pPr>
      <w:r>
        <w:rPr>
          <w:rFonts w:hint="eastAsia"/>
          <w:lang w:val="en-US" w:eastAsia="zh-CN"/>
        </w:rPr>
        <w:t>人物介绍</w:t>
      </w:r>
      <w:r>
        <w:rPr>
          <w:rFonts w:hint="default"/>
          <w:lang w:val="en-US" w:eastAsia="zh-CN"/>
        </w:rPr>
        <w:t>:</w:t>
      </w:r>
      <w:r>
        <w:rPr>
          <w:rFonts w:hint="eastAsia"/>
          <w:lang w:val="en-US" w:eastAsia="zh-CN"/>
        </w:rPr>
        <w:t>为了控制雪野琉璃和雪野瑠星这两大旧神的后裔，稲荷奉阎魔之命以母亲的名义照顾两姐妹，还给她们分别起了名字，实际上稲荷完美继承了稻荷神直系后裔的基因，无论从外表还是性格都看的出她是一个狐妖，她有一席盘起的白色长发，用金色的簪子固定，她有着纯白色的耳朵和尾巴（琉璃变成狐狸之后继承了她的纯白色耳朵和尾巴，这使得她非常高兴），她爱穿厚厚的红色和服，上面有白色装饰，她总是光腿只穿木屐，她老奸巨猾，爱出阴招，心狠手辣，但同时她十分贤惠且聪明，能把很多事物打理得井井有条，她还是一个究极女儿控，事事都让着女儿，但是她的女儿必须服从她的命令（琉璃变成狐妖之后，稲荷强迫她换装，琉璃不爱穿和服，但是稲荷强迫她穿，只要不穿就不给她饭吃，这也是琉璃先前想逃走的原因，只要变成狐狸，她就要遵守冰狐寨里不成文的独裁规矩），尽管她知道这两个女儿不是她亲生的，稲荷有着十分强大的精神控制能力，她先前作为冰狐寨首领时还担任神社宫司一职，仅仅只是和她眼神接触就好像要被她控制住了，这让她能够收集很多信仰，不过在琉璃成为狐妖之后，她就把宫司一职给了琉璃了。稲荷的能力主要体现在同化方面，她有一个强大的召唤灵——转化兽，转化兽的外形巨大是一个巨大的狐狸，体长大约</w:t>
      </w:r>
      <w:r>
        <w:rPr>
          <w:rFonts w:hint="default"/>
          <w:lang w:val="en-US" w:eastAsia="zh-CN"/>
        </w:rPr>
        <w:t>8</w:t>
      </w:r>
      <w:r>
        <w:rPr>
          <w:rFonts w:hint="eastAsia"/>
          <w:lang w:val="en-US" w:eastAsia="zh-CN"/>
        </w:rPr>
        <w:t>米，高约</w:t>
      </w:r>
      <w:r>
        <w:rPr>
          <w:rFonts w:hint="default"/>
          <w:lang w:val="en-US" w:eastAsia="zh-CN"/>
        </w:rPr>
        <w:t>5.6</w:t>
      </w:r>
      <w:r>
        <w:rPr>
          <w:rFonts w:hint="eastAsia"/>
          <w:lang w:val="en-US" w:eastAsia="zh-CN"/>
        </w:rPr>
        <w:t>米，长着长长的浓密的蓝黑色毛发，有十分吓人的红色眼睛，力量速度都很惊人，此外转化兽的皮肤内部能够分泌一种特殊的粘液，这种黏液被称作</w:t>
      </w:r>
      <w:r>
        <w:rPr>
          <w:rFonts w:hint="default"/>
          <w:lang w:val="en-US" w:eastAsia="zh-CN"/>
        </w:rPr>
        <w:t>くみ</w:t>
      </w:r>
      <w:r>
        <w:rPr>
          <w:rFonts w:hint="eastAsia"/>
          <w:lang w:val="en-US" w:eastAsia="zh-CN"/>
        </w:rPr>
        <w:t>，它貌似是一种非牛顿流体，覆盖在转化兽的表面，这使得转化兽有着不容小觑的防御力，这种黏液可以抵御穿甲弹并抵消其带来的动能，同时当稲荷对转化兽下达转化指令时，它会用尾巴分裂出的触手锁定目标，带入自己的身体上，毛发可以撕破衣物使得粘液充分裹满表面，最后就形成了茧，形成的茧表面会迅速硬化且富有弹性，并且能够抵御绝大部分外部物理伤害，茧的外壳只有彻底成熟时才会变脆，并且为了保证安全孵化，茧有自我防御功能，茧的表面有一层腐蚀性液体，这也使得茧防火烧，不透水，茧能够在零下</w:t>
      </w:r>
      <w:r>
        <w:rPr>
          <w:rFonts w:hint="default"/>
          <w:lang w:val="en-US" w:eastAsia="zh-CN"/>
        </w:rPr>
        <w:t>100</w:t>
      </w:r>
      <w:r>
        <w:rPr>
          <w:rFonts w:hint="eastAsia"/>
          <w:lang w:val="en-US" w:eastAsia="zh-CN"/>
        </w:rPr>
        <w:t>度至</w:t>
      </w:r>
      <w:r>
        <w:rPr>
          <w:rFonts w:hint="default"/>
          <w:lang w:val="en-US" w:eastAsia="zh-CN"/>
        </w:rPr>
        <w:t>300</w:t>
      </w:r>
      <w:r>
        <w:rPr>
          <w:rFonts w:hint="eastAsia"/>
          <w:lang w:val="en-US" w:eastAsia="zh-CN"/>
        </w:rPr>
        <w:t>度高温依然保持活性，茧大约会在一至两个星期孵化完全，届时，里面的人会被完全转化为狐妖，并且一破壳他们就有维护首领为首领而战的自我意识，男性狐妖身体一般被毛，因此不需要妖力变出衣物，女性狐妖能够拥有一定妖力，为破茧的自己变出合适的衣物，这种转化方式不分性别不分种族，破茧后的具体性别也是按照</w:t>
      </w:r>
      <w:r>
        <w:rPr>
          <w:rFonts w:hint="default"/>
          <w:lang w:val="en-US" w:eastAsia="zh-CN"/>
        </w:rPr>
        <w:t>95%</w:t>
      </w:r>
      <w:r>
        <w:rPr>
          <w:rFonts w:hint="eastAsia"/>
          <w:lang w:val="en-US" w:eastAsia="zh-CN"/>
        </w:rPr>
        <w:t>女</w:t>
      </w:r>
      <w:r>
        <w:rPr>
          <w:rFonts w:hint="default"/>
          <w:lang w:val="en-US" w:eastAsia="zh-CN"/>
        </w:rPr>
        <w:t>5%</w:t>
      </w:r>
      <w:r>
        <w:rPr>
          <w:rFonts w:hint="eastAsia"/>
          <w:lang w:val="en-US" w:eastAsia="zh-CN"/>
        </w:rPr>
        <w:t>男来严格划分的，然而妖怪转化有</w:t>
      </w:r>
      <w:r>
        <w:rPr>
          <w:rFonts w:hint="default"/>
          <w:lang w:val="en-US" w:eastAsia="zh-CN"/>
        </w:rPr>
        <w:t>35%</w:t>
      </w:r>
      <w:r>
        <w:rPr>
          <w:rFonts w:hint="eastAsia"/>
          <w:lang w:val="en-US" w:eastAsia="zh-CN"/>
        </w:rPr>
        <w:t>的死亡率，且寿命也会大打折扣，因此基本上都是人类转化，这种茧转化对人类来说是有益的，变成狐妖如果修炼到位可以活数千年，在一些特殊情况下，稲荷会亲自上场，在早期的茧里注入狐火，这主要是用于雪野姐妹的转化，因为只有这样，转化后的对象才能与稲荷产生血缘关系，且加入过狐火的茧孵化时间更长，需要三至四个月，并且茧也会失去对应保护，需要严格看管起来，相反的注入狐火的茧孵化出来的对象血统更加纯正，成功率会大大增加，诞生的个体能够使用很多高级的妖术，还同样能觉醒精神控制，同化他人的能力。同样的稲荷自身也具备同化他人的能力，在精神控制层面，稲荷可以通过和精神力不强的人进行一段时间对视达到短时间的催眠和精神控制的效果，也可以直接制造</w:t>
      </w:r>
      <w:r>
        <w:rPr>
          <w:rFonts w:hint="default"/>
          <w:lang w:val="en-US" w:eastAsia="zh-CN"/>
        </w:rPr>
        <w:t>くみ</w:t>
      </w:r>
      <w:r>
        <w:rPr>
          <w:rFonts w:hint="eastAsia"/>
          <w:lang w:val="en-US" w:eastAsia="zh-CN"/>
        </w:rPr>
        <w:t>来制造茧，或者直接使用狐火烧，待皮肤焦黑后可以快速生成一群自己的精神奴隶，这样的奴隶只能行动半小时就会灰飞烟灭，如果将狐火注入狐妖体内可以实现狐妖的二次进化，狐火是一种诅咒之火，极难扑灭（无论是覆盖，二氧化碳还是水都没用）但狐火对狐妖无法造成伤害。稲荷实际上还可以利用狐火的特效进行攻击，但是在剧情里她没这样用过。</w:t>
      </w:r>
    </w:p>
    <w:p w14:paraId="DA4D8BFB">
      <w:pPr>
        <w:numPr>
          <w:ilvl w:val="0"/>
          <w:numId w:val="0"/>
        </w:numPr>
        <w:jc w:val="left"/>
        <w:rPr>
          <w:rFonts w:hint="eastAsia"/>
          <w:lang w:val="en-US" w:eastAsia="zh-CN"/>
        </w:rPr>
      </w:pPr>
      <w:r>
        <w:rPr>
          <w:rFonts w:hint="eastAsia"/>
          <w:lang w:val="en-US" w:eastAsia="zh-CN"/>
        </w:rPr>
        <w:t>事迹</w:t>
      </w:r>
      <w:r>
        <w:rPr>
          <w:rFonts w:hint="default"/>
          <w:lang w:val="en-US" w:eastAsia="zh-CN"/>
        </w:rPr>
        <w:t>:</w:t>
      </w:r>
      <w:r>
        <w:rPr>
          <w:rFonts w:hint="eastAsia"/>
          <w:lang w:val="en-US" w:eastAsia="zh-CN"/>
        </w:rPr>
        <w:t>在第一，二部的剧情里，她带着已经变成狐妖的雪野瑠星，仆人波利，黄石一家前去月之都寻找琉璃的下落，期间分别与琉璃的手下日向冉和不知火霞霓交战，结果日向冉被俘辱还连累了霞霓，最后联合主角团成功击败了被瑞灵控制的琉璃的身体，由于艾里森的背叛，结晶核心已经被毁，旧神的唯二力量被抹除，通过赫卡提亚，稲荷找到了琉璃的灵魂，给琉璃一阵忽悠之后，用茧给她修复了身体（顺便把她变成了狐妖），此后琉璃便一直没有离开过稲荷，在第三部的剧情里，琉璃奉阎魔之命前去幻想乡缉拿在逃的宫出口瑞灵，当然稲荷一家和黄石一家也随之跟着搬到了幻想乡，等琉璃任务结束再搬回去。</w:t>
      </w:r>
    </w:p>
    <w:p w14:paraId="EE4D8270">
      <w:pPr>
        <w:numPr>
          <w:ilvl w:val="0"/>
          <w:numId w:val="0"/>
        </w:numPr>
        <w:jc w:val="left"/>
        <w:rPr>
          <w:rFonts w:hint="eastAsia"/>
          <w:lang w:val="en-US" w:eastAsia="zh-CN"/>
        </w:rPr>
      </w:pPr>
      <w:r>
        <w:rPr>
          <w:rFonts w:hint="eastAsia"/>
          <w:lang w:val="en-US" w:eastAsia="zh-CN"/>
        </w:rPr>
        <w:t>雪野稲荷的机能面板数值（她在剧情中一直隐藏实力，显示的数值是她的真实水平，并不是在剧情中表现的）力量</w:t>
      </w:r>
      <w:r>
        <w:rPr>
          <w:rFonts w:hint="default"/>
          <w:lang w:val="en-US" w:eastAsia="zh-CN"/>
        </w:rPr>
        <w:t xml:space="preserve">A </w:t>
      </w:r>
      <w:r>
        <w:rPr>
          <w:rFonts w:hint="eastAsia"/>
          <w:lang w:val="en-US" w:eastAsia="zh-CN"/>
        </w:rPr>
        <w:t>速度</w:t>
      </w:r>
      <w:r>
        <w:rPr>
          <w:rFonts w:hint="default"/>
          <w:lang w:val="en-US" w:eastAsia="zh-CN"/>
        </w:rPr>
        <w:t xml:space="preserve">S </w:t>
      </w:r>
      <w:r>
        <w:rPr>
          <w:rFonts w:hint="eastAsia"/>
          <w:lang w:val="en-US" w:eastAsia="zh-CN"/>
        </w:rPr>
        <w:t>爆发力</w:t>
      </w:r>
      <w:r>
        <w:rPr>
          <w:rFonts w:hint="default"/>
          <w:lang w:val="en-US" w:eastAsia="zh-CN"/>
        </w:rPr>
        <w:t xml:space="preserve">S </w:t>
      </w:r>
      <w:r>
        <w:rPr>
          <w:rFonts w:hint="eastAsia"/>
          <w:lang w:val="en-US" w:eastAsia="zh-CN"/>
        </w:rPr>
        <w:t>攻击距离</w:t>
      </w:r>
      <w:r>
        <w:rPr>
          <w:rFonts w:hint="default"/>
          <w:lang w:val="en-US" w:eastAsia="zh-CN"/>
        </w:rPr>
        <w:t xml:space="preserve">S </w:t>
      </w:r>
      <w:r>
        <w:rPr>
          <w:rFonts w:hint="eastAsia"/>
          <w:lang w:val="en-US" w:eastAsia="zh-CN"/>
        </w:rPr>
        <w:t>感知力</w:t>
      </w:r>
      <w:r>
        <w:rPr>
          <w:rFonts w:hint="default"/>
          <w:lang w:val="en-US" w:eastAsia="zh-CN"/>
        </w:rPr>
        <w:t xml:space="preserve">S </w:t>
      </w:r>
      <w:r>
        <w:rPr>
          <w:rFonts w:hint="eastAsia"/>
          <w:lang w:val="en-US" w:eastAsia="zh-CN"/>
        </w:rPr>
        <w:t>精神力</w:t>
      </w:r>
      <w:r>
        <w:rPr>
          <w:rFonts w:hint="default"/>
          <w:lang w:val="en-US" w:eastAsia="zh-CN"/>
        </w:rPr>
        <w:t xml:space="preserve">S+ </w:t>
      </w:r>
      <w:r>
        <w:rPr>
          <w:rFonts w:hint="eastAsia"/>
          <w:lang w:val="en-US" w:eastAsia="zh-CN"/>
        </w:rPr>
        <w:t>耐力</w:t>
      </w:r>
      <w:r>
        <w:rPr>
          <w:rFonts w:hint="default"/>
          <w:lang w:val="en-US" w:eastAsia="zh-CN"/>
        </w:rPr>
        <w:t>S+</w:t>
      </w:r>
    </w:p>
    <w:p w14:paraId="92E5A70F">
      <w:pPr>
        <w:numPr>
          <w:ilvl w:val="0"/>
          <w:numId w:val="0"/>
        </w:numPr>
        <w:jc w:val="left"/>
        <w:rPr>
          <w:rFonts w:hint="default"/>
          <w:lang w:val="en-US" w:eastAsia="zh-CN"/>
        </w:rPr>
      </w:pPr>
      <w:r>
        <w:rPr>
          <w:rFonts w:hint="eastAsia"/>
          <w:lang w:val="en-US" w:eastAsia="zh-CN"/>
        </w:rPr>
        <w:t>雪野稲荷在居中的表现</w:t>
      </w:r>
      <w:r>
        <w:rPr>
          <w:rFonts w:hint="default"/>
          <w:lang w:val="en-US" w:eastAsia="zh-CN"/>
        </w:rPr>
        <w:t>:</w:t>
      </w:r>
    </w:p>
    <w:p w14:paraId="18C9A2EB">
      <w:pPr>
        <w:numPr>
          <w:ilvl w:val="0"/>
          <w:numId w:val="0"/>
        </w:numPr>
        <w:jc w:val="left"/>
        <w:rPr>
          <w:rFonts w:hint="eastAsia"/>
          <w:lang w:val="en-US" w:eastAsia="zh-CN"/>
        </w:rPr>
      </w:pPr>
      <w:r>
        <w:rPr>
          <w:rFonts w:hint="eastAsia"/>
          <w:lang w:val="en-US" w:eastAsia="zh-CN"/>
        </w:rPr>
        <w:t>第二部</w:t>
      </w:r>
      <w:r>
        <w:rPr>
          <w:rFonts w:hint="default"/>
          <w:lang w:val="en-US" w:eastAsia="zh-CN"/>
        </w:rPr>
        <w:t>:</w:t>
      </w:r>
      <w:r>
        <w:rPr>
          <w:rFonts w:hint="eastAsia"/>
          <w:lang w:val="en-US" w:eastAsia="zh-CN"/>
        </w:rPr>
        <w:t>雪野稲荷</w:t>
      </w:r>
      <w:r>
        <w:rPr>
          <w:rFonts w:hint="default"/>
          <w:lang w:val="en-US" w:eastAsia="zh-CN"/>
        </w:rPr>
        <w:t>VS</w:t>
      </w:r>
      <w:r>
        <w:rPr>
          <w:rFonts w:hint="eastAsia"/>
          <w:lang w:val="en-US" w:eastAsia="zh-CN"/>
        </w:rPr>
        <w:t>月都士兵老</w:t>
      </w:r>
      <w:r>
        <w:rPr>
          <w:rFonts w:hint="default"/>
          <w:lang w:val="en-US" w:eastAsia="zh-CN"/>
        </w:rPr>
        <w:t xml:space="preserve">K </w:t>
      </w:r>
      <w:r>
        <w:rPr>
          <w:rFonts w:hint="eastAsia"/>
          <w:lang w:val="en-US" w:eastAsia="zh-CN"/>
        </w:rPr>
        <w:t>结果</w:t>
      </w:r>
      <w:r>
        <w:rPr>
          <w:rFonts w:hint="default"/>
          <w:lang w:val="en-US" w:eastAsia="zh-CN"/>
        </w:rPr>
        <w:t>:</w:t>
      </w:r>
      <w:r>
        <w:rPr>
          <w:rFonts w:hint="eastAsia"/>
          <w:lang w:val="en-US" w:eastAsia="zh-CN"/>
        </w:rPr>
        <w:t>胜利 老</w:t>
      </w:r>
      <w:r>
        <w:rPr>
          <w:rFonts w:hint="default"/>
          <w:lang w:val="en-US" w:eastAsia="zh-CN"/>
        </w:rPr>
        <w:t>K</w:t>
      </w:r>
      <w:r>
        <w:rPr>
          <w:rFonts w:hint="eastAsia"/>
          <w:lang w:val="en-US" w:eastAsia="zh-CN"/>
        </w:rPr>
        <w:t>被做成狐妖，后在战斗中牺牲</w:t>
      </w:r>
    </w:p>
    <w:p w14:paraId="62DEFD55">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雪野稲荷</w:t>
      </w:r>
      <w:r>
        <w:rPr>
          <w:rFonts w:hint="default"/>
          <w:lang w:val="en-US" w:eastAsia="zh-CN"/>
        </w:rPr>
        <w:t xml:space="preserve">VS </w:t>
      </w:r>
      <w:r>
        <w:rPr>
          <w:rFonts w:hint="eastAsia"/>
          <w:lang w:val="en-US" w:eastAsia="zh-CN"/>
        </w:rPr>
        <w:t>泠仙 结果</w:t>
      </w:r>
      <w:r>
        <w:rPr>
          <w:rFonts w:hint="default"/>
          <w:lang w:val="en-US" w:eastAsia="zh-CN"/>
        </w:rPr>
        <w:t>:</w:t>
      </w:r>
      <w:r>
        <w:rPr>
          <w:rFonts w:hint="eastAsia"/>
          <w:lang w:val="en-US" w:eastAsia="zh-CN"/>
        </w:rPr>
        <w:t>胜利 泠仙被击晕在路边</w:t>
      </w:r>
    </w:p>
    <w:p w14:paraId="7E7DA328">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雪野稲荷</w:t>
      </w:r>
      <w:r>
        <w:rPr>
          <w:rFonts w:hint="default"/>
          <w:lang w:val="en-US" w:eastAsia="zh-CN"/>
        </w:rPr>
        <w:t xml:space="preserve">VS </w:t>
      </w:r>
      <w:r>
        <w:rPr>
          <w:rFonts w:hint="eastAsia"/>
          <w:lang w:val="en-US" w:eastAsia="zh-CN"/>
        </w:rPr>
        <w:t>稀神探女 结果</w:t>
      </w:r>
      <w:r>
        <w:rPr>
          <w:rFonts w:hint="default"/>
          <w:lang w:val="en-US" w:eastAsia="zh-CN"/>
        </w:rPr>
        <w:t>:</w:t>
      </w:r>
      <w:r>
        <w:rPr>
          <w:rFonts w:hint="eastAsia"/>
          <w:lang w:val="en-US" w:eastAsia="zh-CN"/>
        </w:rPr>
        <w:t>胜利 探女的因果律能力对稲荷基本无用，但是后来和探女达成和解，保证不再伤害月兔和月人</w:t>
      </w:r>
    </w:p>
    <w:p w14:paraId="4A29AF09">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雪野稲荷</w:t>
      </w:r>
      <w:r>
        <w:rPr>
          <w:rFonts w:hint="default"/>
          <w:lang w:val="en-US" w:eastAsia="zh-CN"/>
        </w:rPr>
        <w:t xml:space="preserve">VS </w:t>
      </w:r>
      <w:r>
        <w:rPr>
          <w:rFonts w:hint="eastAsia"/>
          <w:lang w:val="en-US" w:eastAsia="zh-CN"/>
        </w:rPr>
        <w:t>博丽灵梦 结果</w:t>
      </w:r>
      <w:r>
        <w:rPr>
          <w:rFonts w:hint="default"/>
          <w:lang w:val="en-US" w:eastAsia="zh-CN"/>
        </w:rPr>
        <w:t>:</w:t>
      </w:r>
      <w:r>
        <w:rPr>
          <w:rFonts w:hint="eastAsia"/>
          <w:lang w:val="en-US" w:eastAsia="zh-CN"/>
        </w:rPr>
        <w:t>胜利 得知稲荷的身份后，灵梦提供了琉璃的位置</w:t>
      </w:r>
    </w:p>
    <w:p w14:paraId="A7CCD636">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雪野稲荷，雪野瑠星</w:t>
      </w:r>
      <w:r>
        <w:rPr>
          <w:rFonts w:hint="default"/>
          <w:lang w:val="en-US" w:eastAsia="zh-CN"/>
        </w:rPr>
        <w:t xml:space="preserve">VS </w:t>
      </w:r>
      <w:r>
        <w:rPr>
          <w:rFonts w:hint="eastAsia"/>
          <w:lang w:val="en-US" w:eastAsia="zh-CN"/>
        </w:rPr>
        <w:t>雪野琉璃 结果</w:t>
      </w:r>
      <w:r>
        <w:rPr>
          <w:rFonts w:hint="default"/>
          <w:lang w:val="en-US" w:eastAsia="zh-CN"/>
        </w:rPr>
        <w:t>:</w:t>
      </w:r>
      <w:r>
        <w:rPr>
          <w:rFonts w:hint="eastAsia"/>
          <w:lang w:val="en-US" w:eastAsia="zh-CN"/>
        </w:rPr>
        <w:t>平局 琉璃逃走，稲荷受了伤，无法追击，只好拜托主角和稀神探女，探女请求了哆来咪帮忙，在梦境世界通过让琉璃与自己战斗窥探到了琉璃的弱点</w:t>
      </w:r>
    </w:p>
    <w:p w14:paraId="04F684E0">
      <w:pPr>
        <w:numPr>
          <w:ilvl w:val="0"/>
          <w:numId w:val="0"/>
        </w:numPr>
        <w:jc w:val="left"/>
        <w:rPr>
          <w:rFonts w:hint="eastAsia"/>
          <w:lang w:val="en-US" w:eastAsia="zh-CN"/>
        </w:rPr>
      </w:pPr>
      <w:r>
        <w:rPr>
          <w:rFonts w:hint="eastAsia"/>
          <w:lang w:val="en-US" w:eastAsia="zh-CN"/>
        </w:rPr>
        <w:t>第四部</w:t>
      </w:r>
      <w:r>
        <w:rPr>
          <w:rFonts w:hint="default"/>
          <w:lang w:val="en-US" w:eastAsia="zh-CN"/>
        </w:rPr>
        <w:t>:</w:t>
      </w:r>
      <w:r>
        <w:rPr>
          <w:rFonts w:hint="eastAsia"/>
          <w:lang w:val="en-US" w:eastAsia="zh-CN"/>
        </w:rPr>
        <w:t>雪野稲荷</w:t>
      </w:r>
      <w:r>
        <w:rPr>
          <w:rFonts w:hint="default"/>
          <w:lang w:val="en-US" w:eastAsia="zh-CN"/>
        </w:rPr>
        <w:t>VS</w:t>
      </w:r>
      <w:r>
        <w:rPr>
          <w:rFonts w:hint="eastAsia"/>
          <w:lang w:val="en-US" w:eastAsia="zh-CN"/>
        </w:rPr>
        <w:t>雪野琉璃 结果</w:t>
      </w:r>
      <w:r>
        <w:rPr>
          <w:rFonts w:hint="default"/>
          <w:lang w:val="en-US" w:eastAsia="zh-CN"/>
        </w:rPr>
        <w:t>:</w:t>
      </w:r>
      <w:r>
        <w:rPr>
          <w:rFonts w:hint="eastAsia"/>
          <w:lang w:val="en-US" w:eastAsia="zh-CN"/>
        </w:rPr>
        <w:t>败北，琉璃从冰狐寨出逃</w:t>
      </w:r>
    </w:p>
    <w:p w14:paraId="9D9D9166">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雪野稲荷</w:t>
      </w:r>
      <w:r>
        <w:rPr>
          <w:rFonts w:hint="default"/>
          <w:lang w:val="en-US" w:eastAsia="zh-CN"/>
        </w:rPr>
        <w:t>VS</w:t>
      </w:r>
      <w:r>
        <w:rPr>
          <w:rFonts w:hint="eastAsia"/>
          <w:lang w:val="en-US" w:eastAsia="zh-CN"/>
        </w:rPr>
        <w:t>小野冢小町 结果</w:t>
      </w:r>
      <w:r>
        <w:rPr>
          <w:rFonts w:hint="default"/>
          <w:lang w:val="en-US" w:eastAsia="zh-CN"/>
        </w:rPr>
        <w:t>:</w:t>
      </w:r>
      <w:r>
        <w:rPr>
          <w:rFonts w:hint="eastAsia"/>
          <w:lang w:val="en-US" w:eastAsia="zh-CN"/>
        </w:rPr>
        <w:t>胜利，稲荷度过三途川追杀瑞灵</w:t>
      </w:r>
    </w:p>
    <w:p w14:paraId="C45832CF">
      <w:pPr>
        <w:numPr>
          <w:ilvl w:val="0"/>
          <w:numId w:val="0"/>
        </w:numPr>
        <w:jc w:val="left"/>
        <w:rPr>
          <w:rFonts w:hint="default"/>
          <w:lang w:val="en-US" w:eastAsia="zh-CN"/>
        </w:rPr>
      </w:pPr>
      <w:r>
        <w:rPr>
          <w:rFonts w:hint="default"/>
          <w:lang w:val="en-US" w:eastAsia="zh-CN"/>
        </w:rPr>
        <w:t xml:space="preserve">       </w:t>
      </w:r>
      <w:r>
        <w:rPr>
          <w:rFonts w:hint="eastAsia"/>
          <w:lang w:val="en-US" w:eastAsia="zh-CN"/>
        </w:rPr>
        <w:t>雪野稲荷</w:t>
      </w:r>
      <w:r>
        <w:rPr>
          <w:rFonts w:hint="default"/>
          <w:lang w:val="en-US" w:eastAsia="zh-CN"/>
        </w:rPr>
        <w:t>VS</w:t>
      </w:r>
      <w:r>
        <w:rPr>
          <w:rFonts w:hint="eastAsia"/>
          <w:lang w:val="en-US" w:eastAsia="zh-CN"/>
        </w:rPr>
        <w:t>宫出口瑞灵 结果</w:t>
      </w:r>
      <w:r>
        <w:rPr>
          <w:rFonts w:hint="default"/>
          <w:lang w:val="en-US" w:eastAsia="zh-CN"/>
        </w:rPr>
        <w:t>:</w:t>
      </w:r>
      <w:r>
        <w:rPr>
          <w:rFonts w:hint="eastAsia"/>
          <w:lang w:val="en-US" w:eastAsia="zh-CN"/>
        </w:rPr>
        <w:t>败北 瑞灵逃走，未能实现阻拦计划</w:t>
      </w:r>
    </w:p>
    <w:p w14:paraId="50E58CDD">
      <w:pPr>
        <w:numPr>
          <w:ilvl w:val="0"/>
          <w:numId w:val="0"/>
        </w:numPr>
        <w:jc w:val="left"/>
        <w:rPr>
          <w:rFonts w:hint="eastAsia"/>
          <w:lang w:val="en-US" w:eastAsia="zh-CN"/>
        </w:rPr>
      </w:pPr>
      <w:r>
        <w:rPr>
          <w:rFonts w:hint="eastAsia"/>
          <w:lang w:val="en-US" w:eastAsia="zh-CN"/>
        </w:rPr>
        <w:t>雪野琉璃</w:t>
      </w:r>
    </w:p>
    <w:p w14:paraId="C28CD237">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上万岁</w:t>
      </w:r>
    </w:p>
    <w:p w14:paraId="E2A54CF3">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CA2B8B6B">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妖怪（曾经是旧神）</w:t>
      </w:r>
    </w:p>
    <w:p w14:paraId="2C73F431">
      <w:pPr>
        <w:numPr>
          <w:ilvl w:val="0"/>
          <w:numId w:val="0"/>
        </w:numPr>
        <w:jc w:val="left"/>
        <w:rPr>
          <w:rFonts w:hint="eastAsia"/>
          <w:lang w:val="en-US" w:eastAsia="zh-CN"/>
        </w:rPr>
      </w:pPr>
      <w:r>
        <w:rPr>
          <w:rFonts w:hint="eastAsia"/>
          <w:lang w:val="en-US" w:eastAsia="zh-CN"/>
        </w:rPr>
        <w:t>种族解释</w:t>
      </w:r>
      <w:r>
        <w:rPr>
          <w:rFonts w:hint="default"/>
          <w:lang w:val="en-US" w:eastAsia="zh-CN"/>
        </w:rPr>
        <w:t>:</w:t>
      </w:r>
      <w:r>
        <w:rPr>
          <w:rFonts w:hint="eastAsia"/>
          <w:lang w:val="en-US" w:eastAsia="zh-CN"/>
        </w:rPr>
        <w:t>旧神是旧宇宙时期诞生的神，统治着旧宇宙的秩序，和新宇宙的事物不同，旧神的体内流淌着的不是血液而是结晶质，旧神死后，身体会炸裂生成结晶核心，越大的结晶核心蕴含的力量越大，结晶核心可以被其他旧神及拥有其血脉的人二次利用，来提升自己的力量。但是在“诸神黄昏”事件发生后，旧宇宙就崩塌了，旧神几乎灭绝，按照惯例，新宇宙（我们此时生活的宇宙）会在此时诞生，新的秩序会建立，幸存下来旧宇宙的神，被在新宇宙诞生的新神称为“旧神”，由于旧神在新宇宙中仍能使用原来宇宙的力量，会严重破坏新宇宙的秩序，所以新神对所有旧神及拥有祂们血脉的神怀着强烈的敌意，本就极少的旧神只能在新宇宙中苟且偷生。</w:t>
      </w:r>
    </w:p>
    <w:p w14:paraId="4A442913">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操纵物质的能力</w:t>
      </w:r>
    </w:p>
    <w:p w14:paraId="EB49F4E9">
      <w:pPr>
        <w:numPr>
          <w:ilvl w:val="0"/>
          <w:numId w:val="0"/>
        </w:numPr>
        <w:jc w:val="left"/>
        <w:rPr>
          <w:rFonts w:hint="eastAsia"/>
          <w:lang w:val="en-US" w:eastAsia="zh-CN"/>
        </w:rPr>
      </w:pPr>
      <w:r>
        <w:rPr>
          <w:rFonts w:hint="eastAsia"/>
          <w:lang w:val="en-US" w:eastAsia="zh-CN"/>
        </w:rPr>
        <w:t>人物介绍</w:t>
      </w:r>
      <w:r>
        <w:rPr>
          <w:rFonts w:hint="default"/>
          <w:lang w:val="en-US" w:eastAsia="zh-CN"/>
        </w:rPr>
        <w:t>:</w:t>
      </w:r>
      <w:r>
        <w:rPr>
          <w:rFonts w:hint="eastAsia"/>
          <w:lang w:val="en-US" w:eastAsia="zh-CN"/>
        </w:rPr>
        <w:t>她是旧宇宙中旧神的后裔，与此同时她还有个妹妹叫雪野瑠星，她们一开始没有名字，在她们诞生后不久，新宇宙的新神彻底打败了旧神，随着最后一个拥有纯种血脉的旧神被抹除，旧神的王朝彻底被推翻。然而新神也不打算放过拥有高纯度旧神血脉的雪野姐妹，诸新神将这两个孩子困在冰山地狱的冰狐寨里，还为她们创造了一对“父母亲”，企图让她们产生“人性”，从而丧失“神性”，从神明降格成妖怪，雪野琉璃和雪野瑠星这两个名字就是她们“父母亲”给她们取的。琉璃困在冰山地狱有了数万年，她的“母亲”雪野稲荷极不允许她离开地狱，而她又好奇心极强，还特别聪明，在一次偶然巧合中，她发现自己好像能操控一些物质，顺着这些物质的指引，她找到了一个蓝色方块发光的东西（结晶核心），在她没有反应过来的时候，结晶核心就已经飞入她的身体，同时也激活了她尘封的记忆（结晶核心，那是曾经古神留下的残骸，通过结晶核心，琉璃知道了新神的阴谋，同时也强化了自己操纵物质的能力），她迫切想找到逃离地狱的办法，找到第二块结晶核心，最后彻底觉醒旧神的力量，不再被地狱和新神束缚。她曾多次出逃，但都无一例外被抓了回来，但是每一次的出逃都增加了她对外界的认知，最后一次出逃是她在地狱边境遇见了刚刚从地牢里出逃的宫出口瑞灵，此时的瑞灵装好人说可以帮助琉璃出逃找到想要的东西，起初琉璃提防着她，但因为接触世面太少，在瑞灵再三忽悠下最终同意（第四部的剧情），有了瑞灵的帮助，琉璃很快循着瑞灵的指引到达月之都得到了第二块结晶核心的确切位置，但是实际上瑞灵还有一个更大的阴谋，她故意向琉璃挑唆迫使琉璃和幻想乡居民战斗，在琉璃的结晶身体被粉碎后，瑞灵乘机带着结晶核心修复了琉璃的身体并霸占，利用旧神的力量重创主角，最后琉璃的身体再次被破坏，瑞灵也从月之都出逃到了幻想乡，身体被破坏后，琉璃再一次回到了地狱，这件事对琉璃的心性产生了极大的影响，她不再抵制冰狐寨的家人们，也不再抵制成为狐妖，此时的她接受了洗礼，和她妹妹一样成了守护冰狐寨的狐妖，她除了寨里的家人以外从此不再相信任何人。直到一种极其可怕的东西出现在了幻想乡——魔石，这是宫出口瑞灵用来报复幻想乡的一种究极道具，魔石，是宫出口瑞灵利用琉璃的能力借助结晶核心创造出的一种异化结晶，里面蕴含着宫出口瑞灵的精神，幻想乡居民，不分种族，只要接触到魔石，就会被侵染，成为瑞灵的精神奴隶，相反的，其能力也会变得极其恐怖。不过琉璃是一个例外，由于操纵物质的能力，她不会受到魔石影响，因此她受到阎魔号召，前往幻想乡处理魔石解决异变。</w:t>
      </w:r>
    </w:p>
    <w:p w14:paraId="E3B30578">
      <w:pPr>
        <w:numPr>
          <w:ilvl w:val="0"/>
          <w:numId w:val="0"/>
        </w:numPr>
        <w:jc w:val="left"/>
        <w:rPr>
          <w:rFonts w:hint="eastAsia"/>
          <w:lang w:val="en-US" w:eastAsia="zh-CN"/>
        </w:rPr>
      </w:pPr>
      <w:r>
        <w:rPr>
          <w:rFonts w:hint="eastAsia"/>
          <w:lang w:val="en-US" w:eastAsia="zh-CN"/>
        </w:rPr>
        <w:t>人物能力</w:t>
      </w:r>
      <w:r>
        <w:rPr>
          <w:rFonts w:hint="default"/>
          <w:lang w:val="en-US" w:eastAsia="zh-CN"/>
        </w:rPr>
        <w:t>:</w:t>
      </w:r>
      <w:r>
        <w:rPr>
          <w:rFonts w:hint="eastAsia"/>
          <w:lang w:val="en-US" w:eastAsia="zh-CN"/>
        </w:rPr>
        <w:t>琉璃拥有操纵物质的能力，她可以在夸克层面打碎物质，制造出结晶质，结晶质是一种外界尚未发现比夸克还要小的粒子，直接由结晶质构成的物质叫结晶。在几何层面上，数千个结晶质构成不同的结构创造出不同的夸克，构成不同的粒子，原子，分子，琉璃能够制造宇宙中存在的任何物质，但是她不能凭空制造，比方说琉璃想要制造</w:t>
      </w:r>
      <w:r>
        <w:rPr>
          <w:rFonts w:hint="default"/>
          <w:lang w:val="en-US" w:eastAsia="zh-CN"/>
        </w:rPr>
        <w:t>1mol</w:t>
      </w:r>
      <w:r>
        <w:rPr>
          <w:rFonts w:hint="eastAsia"/>
          <w:lang w:val="en-US" w:eastAsia="zh-CN"/>
        </w:rPr>
        <w:t>氢气，她必须要把周围的空气打碎成结晶质再拼出氢原子制造氢气，且一切过程都遵循质量守恒定律，面对重元素和复杂的有机物，把宏观质量考虑在内，琉璃制造的时间会拉得很长，同时琉璃可以完美掌控结晶这种物质，可以决定它的形状，位置，各种物理性质，她可以把结晶变硬当做弹幕发射出去，也可以把例如子弹之类的弹射物变成极脆的结晶救自己一命。但是她在转化物质时，必须要遵循这个规则 即物质→结晶→物质，不能是物质→物质，如果想把转化后的物质回归原样，还要遵循这样的过程，琉璃在生成物质时还能制造出一些能量，但是能量不会持续太久。作为操纵物质的能力，琉璃免疫任何物理伤害和化学伤害（这里只对琉璃的古神身体而言，古神体内的结晶质可以瞬间修复受到的一切损伤，包括辐射带来的伤害也可以修复，琉璃在变成狐狸之后就没有这样的能力了），琉璃受到损伤后流出的体液也具备攻击能力，她可以把结晶质拉出，并像子弹一样发射出去，甚至可以做到自断胳膊仅依靠体液连接来达到伸长手臂的效果，琉璃的体液十分具有韧性，甚至可以当做缆绳使用（但是这里的能力只有琉璃还是旧神时适用，她变成狐狸之后就没有这样的能力了）。另外琉璃还拥有极强的准度，她十分擅长狙击，且从未失手过，她拥有很强的精神力，感知力，逻辑分析能力，反侦查能力，她还拥有极强的心理素质，始终能冷静判断事物，综合评判下来甚至可以压八云紫一头，她饱读诗书，博古通今，物理学化学医学她都略知一二，她还十分擅长料理，做饭水准可以超越她父亲。但是和妹妹瑠星相比，琉璃的力量太小，不能维持近战输出，甚至特别容易让人打掉武器，她不擅长射箭的原因在于没有足够的力量拉满弦，而且她十分害怕电击，因为自己的身体承受不了太多流动的电子，而且结晶受到电流影响很容易碎掉，如果琉璃在短时间接触高压，她的身体会以强电磁波的形式把多余的电子发射出去，届时以琉璃为圆心半径</w:t>
      </w:r>
      <w:r>
        <w:rPr>
          <w:rFonts w:hint="default"/>
          <w:lang w:val="en-US" w:eastAsia="zh-CN"/>
        </w:rPr>
        <w:t>6000</w:t>
      </w:r>
      <w:r>
        <w:rPr>
          <w:rFonts w:hint="eastAsia"/>
          <w:lang w:val="en-US" w:eastAsia="zh-CN"/>
        </w:rPr>
        <w:t>公里内的地方会迎来一次停电，琉璃在</w:t>
      </w:r>
      <w:r>
        <w:rPr>
          <w:rFonts w:hint="default"/>
          <w:lang w:val="en-US" w:eastAsia="zh-CN"/>
        </w:rPr>
        <w:t>48</w:t>
      </w:r>
      <w:r>
        <w:rPr>
          <w:rFonts w:hint="eastAsia"/>
          <w:lang w:val="en-US" w:eastAsia="zh-CN"/>
        </w:rPr>
        <w:t>小时内也无法再制造出结晶来。</w:t>
      </w:r>
    </w:p>
    <w:p w14:paraId="E0950419">
      <w:pPr>
        <w:numPr>
          <w:ilvl w:val="0"/>
          <w:numId w:val="0"/>
        </w:numPr>
        <w:jc w:val="left"/>
        <w:rPr>
          <w:rFonts w:hint="eastAsia"/>
          <w:lang w:val="en-US" w:eastAsia="zh-CN"/>
        </w:rPr>
      </w:pPr>
      <w:r>
        <w:rPr>
          <w:rFonts w:hint="eastAsia"/>
          <w:lang w:val="en-US" w:eastAsia="zh-CN"/>
        </w:rPr>
        <w:t>雪野琉璃的机能面板数值</w:t>
      </w:r>
    </w:p>
    <w:p w14:paraId="0C688263">
      <w:pPr>
        <w:numPr>
          <w:ilvl w:val="0"/>
          <w:numId w:val="0"/>
        </w:numPr>
        <w:jc w:val="left"/>
        <w:rPr>
          <w:rFonts w:hint="eastAsia"/>
          <w:lang w:val="en-US" w:eastAsia="zh-CN"/>
        </w:rPr>
      </w:pPr>
      <w:r>
        <w:rPr>
          <w:rFonts w:hint="eastAsia"/>
          <w:lang w:val="en-US" w:eastAsia="zh-CN"/>
        </w:rPr>
        <w:t>力量</w:t>
      </w:r>
      <w:r>
        <w:rPr>
          <w:rFonts w:hint="default"/>
          <w:lang w:val="en-US" w:eastAsia="zh-CN"/>
        </w:rPr>
        <w:t xml:space="preserve">D </w:t>
      </w:r>
      <w:r>
        <w:rPr>
          <w:rFonts w:hint="eastAsia"/>
          <w:lang w:val="en-US" w:eastAsia="zh-CN"/>
        </w:rPr>
        <w:t>速度</w:t>
      </w:r>
      <w:r>
        <w:rPr>
          <w:rFonts w:hint="default"/>
          <w:lang w:val="en-US" w:eastAsia="zh-CN"/>
        </w:rPr>
        <w:t xml:space="preserve">A </w:t>
      </w:r>
      <w:r>
        <w:rPr>
          <w:rFonts w:hint="eastAsia"/>
          <w:lang w:val="en-US" w:eastAsia="zh-CN"/>
        </w:rPr>
        <w:t>爆发力</w:t>
      </w:r>
      <w:r>
        <w:rPr>
          <w:rFonts w:hint="default"/>
          <w:lang w:val="en-US" w:eastAsia="zh-CN"/>
        </w:rPr>
        <w:t xml:space="preserve">A+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 xml:space="preserve">S+ </w:t>
      </w:r>
      <w:r>
        <w:rPr>
          <w:rFonts w:hint="eastAsia"/>
          <w:lang w:val="en-US" w:eastAsia="zh-CN"/>
        </w:rPr>
        <w:t>精神力</w:t>
      </w:r>
      <w:r>
        <w:rPr>
          <w:rFonts w:hint="default"/>
          <w:lang w:val="en-US" w:eastAsia="zh-CN"/>
        </w:rPr>
        <w:t xml:space="preserve">S+ </w:t>
      </w:r>
      <w:r>
        <w:rPr>
          <w:rFonts w:hint="eastAsia"/>
          <w:lang w:val="en-US" w:eastAsia="zh-CN"/>
        </w:rPr>
        <w:t>耐力</w:t>
      </w:r>
      <w:r>
        <w:rPr>
          <w:rFonts w:hint="default"/>
          <w:lang w:val="en-US" w:eastAsia="zh-CN"/>
        </w:rPr>
        <w:t>B</w:t>
      </w:r>
    </w:p>
    <w:p w14:paraId="9DA5432D">
      <w:pPr>
        <w:numPr>
          <w:ilvl w:val="0"/>
          <w:numId w:val="0"/>
        </w:numPr>
        <w:jc w:val="left"/>
        <w:rPr>
          <w:rFonts w:hint="eastAsia"/>
          <w:lang w:val="en-US" w:eastAsia="zh-CN"/>
        </w:rPr>
      </w:pPr>
      <w:r>
        <w:rPr>
          <w:rFonts w:hint="eastAsia"/>
          <w:lang w:val="en-US" w:eastAsia="zh-CN"/>
        </w:rPr>
        <w:t>琉璃在剧情中旧神身体和妖怪身体的区别</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68"/>
        <w:gridCol w:w="2768"/>
        <w:gridCol w:w="2768"/>
      </w:tblGrid>
      <w:tr w14:paraId="10906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1E3FF74C">
            <w:pPr>
              <w:numPr>
                <w:ilvl w:val="0"/>
                <w:numId w:val="0"/>
              </w:numPr>
              <w:jc w:val="left"/>
              <w:rPr>
                <w:rFonts w:hint="eastAsia"/>
                <w:lang w:val="en-US" w:eastAsia="zh-CN"/>
              </w:rPr>
            </w:pPr>
          </w:p>
        </w:tc>
        <w:tc>
          <w:tcPr>
            <w:tcW w:w="2768" w:type="dxa"/>
            <w:tcBorders>
              <w:top w:val="single" w:color="auto" w:sz="4" w:space="0"/>
              <w:left w:val="single" w:color="auto" w:sz="4" w:space="0"/>
              <w:bottom w:val="single" w:color="auto" w:sz="4" w:space="0"/>
              <w:right w:val="single" w:color="auto" w:sz="4" w:space="0"/>
            </w:tcBorders>
          </w:tcPr>
          <w:p w14:paraId="61574823">
            <w:pPr>
              <w:numPr>
                <w:ilvl w:val="0"/>
                <w:numId w:val="0"/>
              </w:numPr>
              <w:jc w:val="left"/>
              <w:rPr>
                <w:rFonts w:hint="eastAsia"/>
                <w:lang w:val="en-US" w:eastAsia="zh-CN"/>
              </w:rPr>
            </w:pPr>
            <w:r>
              <w:rPr>
                <w:rFonts w:hint="eastAsia"/>
                <w:lang w:val="en-US" w:eastAsia="zh-CN"/>
              </w:rPr>
              <w:t>琉璃的旧神身体</w:t>
            </w:r>
          </w:p>
        </w:tc>
        <w:tc>
          <w:tcPr>
            <w:tcW w:w="2768" w:type="dxa"/>
            <w:tcBorders>
              <w:top w:val="single" w:color="auto" w:sz="4" w:space="0"/>
              <w:left w:val="single" w:color="auto" w:sz="4" w:space="0"/>
              <w:bottom w:val="single" w:color="auto" w:sz="4" w:space="0"/>
              <w:right w:val="single" w:color="auto" w:sz="4" w:space="0"/>
            </w:tcBorders>
          </w:tcPr>
          <w:p w14:paraId="22023C16">
            <w:pPr>
              <w:numPr>
                <w:ilvl w:val="0"/>
                <w:numId w:val="0"/>
              </w:numPr>
              <w:jc w:val="left"/>
              <w:rPr>
                <w:rFonts w:hint="eastAsia"/>
                <w:lang w:val="en-US" w:eastAsia="zh-CN"/>
              </w:rPr>
            </w:pPr>
            <w:r>
              <w:rPr>
                <w:rFonts w:hint="eastAsia"/>
                <w:lang w:val="en-US" w:eastAsia="zh-CN"/>
              </w:rPr>
              <w:t>妖怪身体</w:t>
            </w:r>
          </w:p>
        </w:tc>
      </w:tr>
      <w:tr w14:paraId="0100E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F1F321FA">
            <w:pPr>
              <w:numPr>
                <w:ilvl w:val="0"/>
                <w:numId w:val="0"/>
              </w:numPr>
              <w:jc w:val="left"/>
              <w:rPr>
                <w:rFonts w:hint="eastAsia"/>
                <w:lang w:val="en-US" w:eastAsia="zh-CN"/>
              </w:rPr>
            </w:pPr>
            <w:r>
              <w:rPr>
                <w:rFonts w:hint="eastAsia"/>
                <w:lang w:val="en-US" w:eastAsia="zh-CN"/>
              </w:rPr>
              <w:t>体液</w:t>
            </w:r>
          </w:p>
        </w:tc>
        <w:tc>
          <w:tcPr>
            <w:tcW w:w="2768" w:type="dxa"/>
            <w:tcBorders>
              <w:top w:val="single" w:color="auto" w:sz="4" w:space="0"/>
              <w:left w:val="single" w:color="auto" w:sz="4" w:space="0"/>
              <w:bottom w:val="single" w:color="auto" w:sz="4" w:space="0"/>
              <w:right w:val="single" w:color="auto" w:sz="4" w:space="0"/>
            </w:tcBorders>
          </w:tcPr>
          <w:p w14:paraId="11C95CF0">
            <w:pPr>
              <w:numPr>
                <w:ilvl w:val="0"/>
                <w:numId w:val="0"/>
              </w:numPr>
              <w:jc w:val="left"/>
              <w:rPr>
                <w:rFonts w:hint="eastAsia"/>
                <w:lang w:val="en-US" w:eastAsia="zh-CN"/>
              </w:rPr>
            </w:pPr>
            <w:r>
              <w:rPr>
                <w:rFonts w:hint="eastAsia"/>
                <w:lang w:val="en-US" w:eastAsia="zh-CN"/>
              </w:rPr>
              <w:t>结晶质（淡蓝色荧光体液）</w:t>
            </w:r>
          </w:p>
        </w:tc>
        <w:tc>
          <w:tcPr>
            <w:tcW w:w="2768" w:type="dxa"/>
            <w:tcBorders>
              <w:top w:val="single" w:color="auto" w:sz="4" w:space="0"/>
              <w:left w:val="single" w:color="auto" w:sz="4" w:space="0"/>
              <w:bottom w:val="single" w:color="auto" w:sz="4" w:space="0"/>
              <w:right w:val="single" w:color="auto" w:sz="4" w:space="0"/>
            </w:tcBorders>
          </w:tcPr>
          <w:p w14:paraId="8FF49BC1">
            <w:pPr>
              <w:numPr>
                <w:ilvl w:val="0"/>
                <w:numId w:val="0"/>
              </w:numPr>
              <w:jc w:val="left"/>
              <w:rPr>
                <w:rFonts w:hint="eastAsia"/>
                <w:lang w:val="en-US" w:eastAsia="zh-CN"/>
              </w:rPr>
            </w:pPr>
            <w:r>
              <w:rPr>
                <w:rFonts w:hint="eastAsia"/>
                <w:lang w:val="en-US" w:eastAsia="zh-CN"/>
              </w:rPr>
              <w:t>血液（哺乳动物红色体液）</w:t>
            </w:r>
          </w:p>
        </w:tc>
      </w:tr>
      <w:tr w14:paraId="80DC1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91B2CCCC">
            <w:pPr>
              <w:numPr>
                <w:ilvl w:val="0"/>
                <w:numId w:val="0"/>
              </w:numPr>
              <w:jc w:val="left"/>
              <w:rPr>
                <w:rFonts w:hint="eastAsia"/>
                <w:lang w:val="en-US" w:eastAsia="zh-CN"/>
              </w:rPr>
            </w:pPr>
            <w:r>
              <w:rPr>
                <w:rFonts w:hint="eastAsia"/>
                <w:lang w:val="en-US" w:eastAsia="zh-CN"/>
              </w:rPr>
              <w:t>能抵抗的最大电压</w:t>
            </w:r>
          </w:p>
        </w:tc>
        <w:tc>
          <w:tcPr>
            <w:tcW w:w="2768" w:type="dxa"/>
            <w:tcBorders>
              <w:top w:val="single" w:color="auto" w:sz="4" w:space="0"/>
              <w:left w:val="single" w:color="auto" w:sz="4" w:space="0"/>
              <w:bottom w:val="single" w:color="auto" w:sz="4" w:space="0"/>
              <w:right w:val="single" w:color="auto" w:sz="4" w:space="0"/>
            </w:tcBorders>
          </w:tcPr>
          <w:p w14:paraId="0B384BE2">
            <w:pPr>
              <w:numPr>
                <w:ilvl w:val="0"/>
                <w:numId w:val="0"/>
              </w:numPr>
              <w:jc w:val="left"/>
              <w:rPr>
                <w:rFonts w:hint="eastAsia"/>
                <w:lang w:val="en-US" w:eastAsia="zh-CN"/>
              </w:rPr>
            </w:pPr>
            <w:r>
              <w:rPr>
                <w:rFonts w:hint="default"/>
                <w:lang w:val="en-US" w:eastAsia="zh-CN"/>
              </w:rPr>
              <w:t>15.2V</w:t>
            </w:r>
          </w:p>
        </w:tc>
        <w:tc>
          <w:tcPr>
            <w:tcW w:w="2768" w:type="dxa"/>
            <w:tcBorders>
              <w:top w:val="single" w:color="auto" w:sz="4" w:space="0"/>
              <w:left w:val="single" w:color="auto" w:sz="4" w:space="0"/>
              <w:bottom w:val="single" w:color="auto" w:sz="4" w:space="0"/>
              <w:right w:val="single" w:color="auto" w:sz="4" w:space="0"/>
            </w:tcBorders>
          </w:tcPr>
          <w:p w14:paraId="4C9706EC">
            <w:pPr>
              <w:numPr>
                <w:ilvl w:val="0"/>
                <w:numId w:val="0"/>
              </w:numPr>
              <w:jc w:val="left"/>
              <w:rPr>
                <w:rFonts w:hint="eastAsia"/>
                <w:lang w:val="en-US" w:eastAsia="zh-CN"/>
              </w:rPr>
            </w:pPr>
            <w:r>
              <w:rPr>
                <w:rFonts w:hint="default"/>
                <w:lang w:val="en-US" w:eastAsia="zh-CN"/>
              </w:rPr>
              <w:t>35V</w:t>
            </w:r>
          </w:p>
        </w:tc>
      </w:tr>
      <w:tr w14:paraId="5405A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D380B09E">
            <w:pPr>
              <w:numPr>
                <w:ilvl w:val="0"/>
                <w:numId w:val="0"/>
              </w:numPr>
              <w:jc w:val="left"/>
              <w:rPr>
                <w:rFonts w:hint="eastAsia"/>
                <w:lang w:val="en-US" w:eastAsia="zh-CN"/>
              </w:rPr>
            </w:pPr>
            <w:r>
              <w:rPr>
                <w:rFonts w:hint="eastAsia"/>
                <w:lang w:val="en-US" w:eastAsia="zh-CN"/>
              </w:rPr>
              <w:t>受到</w:t>
            </w:r>
            <w:r>
              <w:rPr>
                <w:rFonts w:hint="default"/>
                <w:lang w:val="en-US" w:eastAsia="zh-CN"/>
              </w:rPr>
              <w:t>10</w:t>
            </w:r>
            <w:r>
              <w:rPr>
                <w:rFonts w:hint="eastAsia"/>
                <w:lang w:val="en-US" w:eastAsia="zh-CN"/>
              </w:rPr>
              <w:t>平方厘米皮外伤需要完全修复的时间（未触及真皮层）</w:t>
            </w:r>
          </w:p>
        </w:tc>
        <w:tc>
          <w:tcPr>
            <w:tcW w:w="2768" w:type="dxa"/>
            <w:tcBorders>
              <w:top w:val="single" w:color="auto" w:sz="4" w:space="0"/>
              <w:left w:val="single" w:color="auto" w:sz="4" w:space="0"/>
              <w:bottom w:val="single" w:color="auto" w:sz="4" w:space="0"/>
              <w:right w:val="single" w:color="auto" w:sz="4" w:space="0"/>
            </w:tcBorders>
          </w:tcPr>
          <w:p w14:paraId="48A7E700">
            <w:pPr>
              <w:numPr>
                <w:ilvl w:val="0"/>
                <w:numId w:val="0"/>
              </w:numPr>
              <w:jc w:val="left"/>
              <w:rPr>
                <w:rFonts w:hint="eastAsia"/>
                <w:lang w:val="en-US" w:eastAsia="zh-CN"/>
              </w:rPr>
            </w:pPr>
            <w:r>
              <w:rPr>
                <w:rFonts w:hint="default"/>
                <w:lang w:val="en-US" w:eastAsia="zh-CN"/>
              </w:rPr>
              <w:t>0.132</w:t>
            </w:r>
            <w:r>
              <w:rPr>
                <w:rFonts w:hint="eastAsia"/>
                <w:lang w:val="en-US" w:eastAsia="zh-CN"/>
              </w:rPr>
              <w:t>秒</w:t>
            </w:r>
          </w:p>
        </w:tc>
        <w:tc>
          <w:tcPr>
            <w:tcW w:w="2768" w:type="dxa"/>
            <w:tcBorders>
              <w:top w:val="single" w:color="auto" w:sz="4" w:space="0"/>
              <w:left w:val="single" w:color="auto" w:sz="4" w:space="0"/>
              <w:bottom w:val="single" w:color="auto" w:sz="4" w:space="0"/>
              <w:right w:val="single" w:color="auto" w:sz="4" w:space="0"/>
            </w:tcBorders>
          </w:tcPr>
          <w:p w14:paraId="CA1EC92E">
            <w:pPr>
              <w:numPr>
                <w:ilvl w:val="0"/>
                <w:numId w:val="0"/>
              </w:numPr>
              <w:jc w:val="left"/>
              <w:rPr>
                <w:rFonts w:hint="eastAsia"/>
                <w:lang w:val="en-US" w:eastAsia="zh-CN"/>
              </w:rPr>
            </w:pPr>
            <w:r>
              <w:rPr>
                <w:rFonts w:hint="eastAsia"/>
                <w:lang w:val="en-US" w:eastAsia="zh-CN"/>
              </w:rPr>
              <w:t>约两周</w:t>
            </w:r>
          </w:p>
        </w:tc>
      </w:tr>
      <w:tr w14:paraId="164EA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A92AFB0F">
            <w:pPr>
              <w:numPr>
                <w:ilvl w:val="0"/>
                <w:numId w:val="0"/>
              </w:numPr>
              <w:jc w:val="left"/>
              <w:rPr>
                <w:rFonts w:hint="eastAsia"/>
                <w:lang w:val="en-US" w:eastAsia="zh-CN"/>
              </w:rPr>
            </w:pPr>
            <w:r>
              <w:rPr>
                <w:rFonts w:hint="eastAsia"/>
                <w:lang w:val="en-US" w:eastAsia="zh-CN"/>
              </w:rPr>
              <w:t>断肢是否能瞬间恢复</w:t>
            </w:r>
          </w:p>
        </w:tc>
        <w:tc>
          <w:tcPr>
            <w:tcW w:w="2768" w:type="dxa"/>
            <w:tcBorders>
              <w:top w:val="single" w:color="auto" w:sz="4" w:space="0"/>
              <w:left w:val="single" w:color="auto" w:sz="4" w:space="0"/>
              <w:bottom w:val="single" w:color="auto" w:sz="4" w:space="0"/>
              <w:right w:val="single" w:color="auto" w:sz="4" w:space="0"/>
            </w:tcBorders>
          </w:tcPr>
          <w:p w14:paraId="E0ADA7E9">
            <w:pPr>
              <w:numPr>
                <w:ilvl w:val="0"/>
                <w:numId w:val="0"/>
              </w:numPr>
              <w:jc w:val="left"/>
              <w:rPr>
                <w:rFonts w:hint="default"/>
                <w:lang w:val="en-US" w:eastAsia="zh-CN"/>
              </w:rPr>
            </w:pPr>
            <w:r>
              <w:rPr>
                <w:rFonts w:hint="eastAsia"/>
                <w:lang w:val="en-US" w:eastAsia="zh-CN"/>
              </w:rPr>
              <w:t>能</w:t>
            </w:r>
          </w:p>
        </w:tc>
        <w:tc>
          <w:tcPr>
            <w:tcW w:w="2768" w:type="dxa"/>
            <w:tcBorders>
              <w:top w:val="single" w:color="auto" w:sz="4" w:space="0"/>
              <w:left w:val="single" w:color="auto" w:sz="4" w:space="0"/>
              <w:bottom w:val="single" w:color="auto" w:sz="4" w:space="0"/>
              <w:right w:val="single" w:color="auto" w:sz="4" w:space="0"/>
            </w:tcBorders>
          </w:tcPr>
          <w:p w14:paraId="A663C3C5">
            <w:pPr>
              <w:numPr>
                <w:ilvl w:val="0"/>
                <w:numId w:val="0"/>
              </w:numPr>
              <w:jc w:val="left"/>
              <w:rPr>
                <w:rFonts w:hint="eastAsia"/>
                <w:lang w:val="en-US" w:eastAsia="zh-CN"/>
              </w:rPr>
            </w:pPr>
            <w:r>
              <w:rPr>
                <w:rFonts w:hint="eastAsia"/>
                <w:lang w:val="en-US" w:eastAsia="zh-CN"/>
              </w:rPr>
              <w:t>不能（需要茧修复）</w:t>
            </w:r>
          </w:p>
        </w:tc>
      </w:tr>
      <w:tr w14:paraId="7F1D7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D50966BB">
            <w:pPr>
              <w:numPr>
                <w:ilvl w:val="0"/>
                <w:numId w:val="0"/>
              </w:numPr>
              <w:jc w:val="left"/>
              <w:rPr>
                <w:rFonts w:hint="eastAsia"/>
                <w:lang w:val="en-US" w:eastAsia="zh-CN"/>
              </w:rPr>
            </w:pPr>
            <w:r>
              <w:rPr>
                <w:rFonts w:hint="eastAsia"/>
                <w:lang w:val="en-US" w:eastAsia="zh-CN"/>
              </w:rPr>
              <w:t>是否会自己生长</w:t>
            </w:r>
          </w:p>
        </w:tc>
        <w:tc>
          <w:tcPr>
            <w:tcW w:w="2768" w:type="dxa"/>
            <w:tcBorders>
              <w:top w:val="single" w:color="auto" w:sz="4" w:space="0"/>
              <w:left w:val="single" w:color="auto" w:sz="4" w:space="0"/>
              <w:bottom w:val="single" w:color="auto" w:sz="4" w:space="0"/>
              <w:right w:val="single" w:color="auto" w:sz="4" w:space="0"/>
            </w:tcBorders>
          </w:tcPr>
          <w:p w14:paraId="84742552">
            <w:pPr>
              <w:numPr>
                <w:ilvl w:val="0"/>
                <w:numId w:val="0"/>
              </w:numPr>
              <w:jc w:val="left"/>
              <w:rPr>
                <w:rFonts w:hint="eastAsia"/>
                <w:lang w:val="en-US" w:eastAsia="zh-CN"/>
              </w:rPr>
            </w:pPr>
            <w:r>
              <w:rPr>
                <w:rFonts w:hint="eastAsia"/>
                <w:lang w:val="en-US" w:eastAsia="zh-CN"/>
              </w:rPr>
              <w:t>不会（需要结晶制造，原现制造的身体是什么样子的就是什么样子的）</w:t>
            </w:r>
          </w:p>
        </w:tc>
        <w:tc>
          <w:tcPr>
            <w:tcW w:w="2768" w:type="dxa"/>
            <w:tcBorders>
              <w:top w:val="single" w:color="auto" w:sz="4" w:space="0"/>
              <w:left w:val="single" w:color="auto" w:sz="4" w:space="0"/>
              <w:bottom w:val="single" w:color="auto" w:sz="4" w:space="0"/>
              <w:right w:val="single" w:color="auto" w:sz="4" w:space="0"/>
            </w:tcBorders>
          </w:tcPr>
          <w:p w14:paraId="B22DCAB0">
            <w:pPr>
              <w:numPr>
                <w:ilvl w:val="0"/>
                <w:numId w:val="0"/>
              </w:numPr>
              <w:jc w:val="left"/>
              <w:rPr>
                <w:rFonts w:hint="eastAsia"/>
                <w:lang w:val="en-US" w:eastAsia="zh-CN"/>
              </w:rPr>
            </w:pPr>
            <w:r>
              <w:rPr>
                <w:rFonts w:hint="eastAsia"/>
                <w:lang w:val="en-US" w:eastAsia="zh-CN"/>
              </w:rPr>
              <w:t>会（头发，指甲，皮肤均能自己生长）</w:t>
            </w:r>
          </w:p>
        </w:tc>
      </w:tr>
      <w:tr w14:paraId="D031B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57C1140B">
            <w:pPr>
              <w:numPr>
                <w:ilvl w:val="0"/>
                <w:numId w:val="0"/>
              </w:numPr>
              <w:jc w:val="left"/>
              <w:rPr>
                <w:rFonts w:hint="eastAsia"/>
                <w:lang w:val="en-US" w:eastAsia="zh-CN"/>
              </w:rPr>
            </w:pPr>
            <w:r>
              <w:rPr>
                <w:rFonts w:hint="eastAsia"/>
                <w:lang w:val="en-US" w:eastAsia="zh-CN"/>
              </w:rPr>
              <w:t>是否具有人性情感</w:t>
            </w:r>
          </w:p>
        </w:tc>
        <w:tc>
          <w:tcPr>
            <w:tcW w:w="2768" w:type="dxa"/>
            <w:tcBorders>
              <w:top w:val="single" w:color="auto" w:sz="4" w:space="0"/>
              <w:left w:val="single" w:color="auto" w:sz="4" w:space="0"/>
              <w:bottom w:val="single" w:color="auto" w:sz="4" w:space="0"/>
              <w:right w:val="single" w:color="auto" w:sz="4" w:space="0"/>
            </w:tcBorders>
          </w:tcPr>
          <w:p w14:paraId="E920E605">
            <w:pPr>
              <w:numPr>
                <w:ilvl w:val="0"/>
                <w:numId w:val="0"/>
              </w:numPr>
              <w:jc w:val="left"/>
              <w:rPr>
                <w:rFonts w:hint="eastAsia"/>
                <w:lang w:val="en-US" w:eastAsia="zh-CN"/>
              </w:rPr>
            </w:pPr>
            <w:r>
              <w:rPr>
                <w:rFonts w:hint="eastAsia"/>
                <w:lang w:val="en-US" w:eastAsia="zh-CN"/>
              </w:rPr>
              <w:t>否</w:t>
            </w:r>
          </w:p>
        </w:tc>
        <w:tc>
          <w:tcPr>
            <w:tcW w:w="2768" w:type="dxa"/>
            <w:tcBorders>
              <w:top w:val="single" w:color="auto" w:sz="4" w:space="0"/>
              <w:left w:val="single" w:color="auto" w:sz="4" w:space="0"/>
              <w:bottom w:val="single" w:color="auto" w:sz="4" w:space="0"/>
              <w:right w:val="single" w:color="auto" w:sz="4" w:space="0"/>
            </w:tcBorders>
          </w:tcPr>
          <w:p w14:paraId="3BDC7F94">
            <w:pPr>
              <w:numPr>
                <w:ilvl w:val="0"/>
                <w:numId w:val="0"/>
              </w:numPr>
              <w:jc w:val="left"/>
              <w:rPr>
                <w:rFonts w:hint="eastAsia"/>
                <w:lang w:val="en-US" w:eastAsia="zh-CN"/>
              </w:rPr>
            </w:pPr>
            <w:r>
              <w:rPr>
                <w:rFonts w:hint="eastAsia"/>
                <w:lang w:val="en-US" w:eastAsia="zh-CN"/>
              </w:rPr>
              <w:t>是</w:t>
            </w:r>
          </w:p>
        </w:tc>
      </w:tr>
      <w:tr w14:paraId="2D5EA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C29CFBD2">
            <w:pPr>
              <w:numPr>
                <w:ilvl w:val="0"/>
                <w:numId w:val="0"/>
              </w:numPr>
              <w:jc w:val="left"/>
              <w:rPr>
                <w:rFonts w:hint="eastAsia"/>
                <w:lang w:val="en-US" w:eastAsia="zh-CN"/>
              </w:rPr>
            </w:pPr>
            <w:r>
              <w:rPr>
                <w:rFonts w:hint="eastAsia"/>
                <w:lang w:val="en-US" w:eastAsia="zh-CN"/>
              </w:rPr>
              <w:t>内部是否具有器官</w:t>
            </w:r>
          </w:p>
        </w:tc>
        <w:tc>
          <w:tcPr>
            <w:tcW w:w="2768" w:type="dxa"/>
            <w:tcBorders>
              <w:top w:val="single" w:color="auto" w:sz="4" w:space="0"/>
              <w:left w:val="single" w:color="auto" w:sz="4" w:space="0"/>
              <w:bottom w:val="single" w:color="auto" w:sz="4" w:space="0"/>
              <w:right w:val="single" w:color="auto" w:sz="4" w:space="0"/>
            </w:tcBorders>
          </w:tcPr>
          <w:p w14:paraId="596A79DB">
            <w:pPr>
              <w:numPr>
                <w:ilvl w:val="0"/>
                <w:numId w:val="0"/>
              </w:numPr>
              <w:jc w:val="left"/>
              <w:rPr>
                <w:rFonts w:hint="eastAsia"/>
                <w:lang w:val="en-US" w:eastAsia="zh-CN"/>
              </w:rPr>
            </w:pPr>
            <w:r>
              <w:rPr>
                <w:rFonts w:hint="eastAsia"/>
                <w:lang w:val="en-US" w:eastAsia="zh-CN"/>
              </w:rPr>
              <w:t>否（由不同硬度的结晶构成）</w:t>
            </w:r>
          </w:p>
        </w:tc>
        <w:tc>
          <w:tcPr>
            <w:tcW w:w="2768" w:type="dxa"/>
            <w:tcBorders>
              <w:top w:val="single" w:color="auto" w:sz="4" w:space="0"/>
              <w:left w:val="single" w:color="auto" w:sz="4" w:space="0"/>
              <w:bottom w:val="single" w:color="auto" w:sz="4" w:space="0"/>
              <w:right w:val="single" w:color="auto" w:sz="4" w:space="0"/>
            </w:tcBorders>
          </w:tcPr>
          <w:p w14:paraId="F769B568">
            <w:pPr>
              <w:numPr>
                <w:ilvl w:val="0"/>
                <w:numId w:val="0"/>
              </w:numPr>
              <w:jc w:val="left"/>
              <w:rPr>
                <w:rFonts w:hint="eastAsia"/>
                <w:lang w:val="en-US" w:eastAsia="zh-CN"/>
              </w:rPr>
            </w:pPr>
            <w:r>
              <w:rPr>
                <w:rFonts w:hint="eastAsia"/>
                <w:lang w:val="en-US" w:eastAsia="zh-CN"/>
              </w:rPr>
              <w:t>是</w:t>
            </w:r>
          </w:p>
        </w:tc>
      </w:tr>
      <w:tr w14:paraId="43FAD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814B6F98">
            <w:pPr>
              <w:numPr>
                <w:ilvl w:val="0"/>
                <w:numId w:val="0"/>
              </w:numPr>
              <w:jc w:val="left"/>
              <w:rPr>
                <w:rFonts w:hint="eastAsia"/>
                <w:lang w:val="en-US" w:eastAsia="zh-CN"/>
              </w:rPr>
            </w:pPr>
            <w:r>
              <w:rPr>
                <w:rFonts w:hint="eastAsia"/>
                <w:lang w:val="en-US" w:eastAsia="zh-CN"/>
              </w:rPr>
              <w:t>是否需要进食和排泄</w:t>
            </w:r>
          </w:p>
        </w:tc>
        <w:tc>
          <w:tcPr>
            <w:tcW w:w="2768" w:type="dxa"/>
            <w:tcBorders>
              <w:top w:val="single" w:color="auto" w:sz="4" w:space="0"/>
              <w:left w:val="single" w:color="auto" w:sz="4" w:space="0"/>
              <w:bottom w:val="single" w:color="auto" w:sz="4" w:space="0"/>
              <w:right w:val="single" w:color="auto" w:sz="4" w:space="0"/>
            </w:tcBorders>
          </w:tcPr>
          <w:p w14:paraId="4EFA8DB2">
            <w:pPr>
              <w:numPr>
                <w:ilvl w:val="0"/>
                <w:numId w:val="0"/>
              </w:numPr>
              <w:jc w:val="left"/>
              <w:rPr>
                <w:rFonts w:hint="eastAsia"/>
                <w:lang w:val="en-US" w:eastAsia="zh-CN"/>
              </w:rPr>
            </w:pPr>
            <w:r>
              <w:rPr>
                <w:rFonts w:hint="eastAsia"/>
                <w:lang w:val="en-US" w:eastAsia="zh-CN"/>
              </w:rPr>
              <w:t>不需要</w:t>
            </w:r>
          </w:p>
        </w:tc>
        <w:tc>
          <w:tcPr>
            <w:tcW w:w="2768" w:type="dxa"/>
            <w:tcBorders>
              <w:top w:val="single" w:color="auto" w:sz="4" w:space="0"/>
              <w:left w:val="single" w:color="auto" w:sz="4" w:space="0"/>
              <w:bottom w:val="single" w:color="auto" w:sz="4" w:space="0"/>
              <w:right w:val="single" w:color="auto" w:sz="4" w:space="0"/>
            </w:tcBorders>
          </w:tcPr>
          <w:p w14:paraId="9FC42DF5">
            <w:pPr>
              <w:numPr>
                <w:ilvl w:val="0"/>
                <w:numId w:val="0"/>
              </w:numPr>
              <w:jc w:val="left"/>
              <w:rPr>
                <w:rFonts w:hint="eastAsia"/>
                <w:lang w:val="en-US" w:eastAsia="zh-CN"/>
              </w:rPr>
            </w:pPr>
            <w:r>
              <w:rPr>
                <w:rFonts w:hint="eastAsia"/>
                <w:lang w:val="en-US" w:eastAsia="zh-CN"/>
              </w:rPr>
              <w:t>需要</w:t>
            </w:r>
          </w:p>
        </w:tc>
      </w:tr>
      <w:tr w14:paraId="EE165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EA8959AA">
            <w:pPr>
              <w:numPr>
                <w:ilvl w:val="0"/>
                <w:numId w:val="0"/>
              </w:numPr>
              <w:jc w:val="left"/>
              <w:rPr>
                <w:rFonts w:hint="eastAsia"/>
                <w:lang w:val="en-US" w:eastAsia="zh-CN"/>
              </w:rPr>
            </w:pPr>
            <w:r>
              <w:rPr>
                <w:rFonts w:hint="eastAsia"/>
                <w:lang w:val="en-US" w:eastAsia="zh-CN"/>
              </w:rPr>
              <w:t>操纵旧神能力（结晶）的适应性</w:t>
            </w:r>
          </w:p>
        </w:tc>
        <w:tc>
          <w:tcPr>
            <w:tcW w:w="2768" w:type="dxa"/>
            <w:tcBorders>
              <w:top w:val="single" w:color="auto" w:sz="4" w:space="0"/>
              <w:left w:val="single" w:color="auto" w:sz="4" w:space="0"/>
              <w:bottom w:val="single" w:color="auto" w:sz="4" w:space="0"/>
              <w:right w:val="single" w:color="auto" w:sz="4" w:space="0"/>
            </w:tcBorders>
          </w:tcPr>
          <w:p w14:paraId="7A87FA2B">
            <w:pPr>
              <w:numPr>
                <w:ilvl w:val="0"/>
                <w:numId w:val="0"/>
              </w:numPr>
              <w:jc w:val="left"/>
              <w:rPr>
                <w:rFonts w:hint="eastAsia"/>
                <w:lang w:val="en-US" w:eastAsia="zh-CN"/>
              </w:rPr>
            </w:pPr>
            <w:r>
              <w:rPr>
                <w:rFonts w:hint="eastAsia"/>
                <w:lang w:val="en-US" w:eastAsia="zh-CN"/>
              </w:rPr>
              <w:t>强</w:t>
            </w:r>
          </w:p>
        </w:tc>
        <w:tc>
          <w:tcPr>
            <w:tcW w:w="2768" w:type="dxa"/>
            <w:tcBorders>
              <w:top w:val="single" w:color="auto" w:sz="4" w:space="0"/>
              <w:left w:val="single" w:color="auto" w:sz="4" w:space="0"/>
              <w:bottom w:val="single" w:color="auto" w:sz="4" w:space="0"/>
              <w:right w:val="single" w:color="auto" w:sz="4" w:space="0"/>
            </w:tcBorders>
          </w:tcPr>
          <w:p w14:paraId="22B19868">
            <w:pPr>
              <w:numPr>
                <w:ilvl w:val="0"/>
                <w:numId w:val="0"/>
              </w:numPr>
              <w:jc w:val="left"/>
              <w:rPr>
                <w:rFonts w:hint="eastAsia"/>
                <w:lang w:val="en-US" w:eastAsia="zh-CN"/>
              </w:rPr>
            </w:pPr>
            <w:r>
              <w:rPr>
                <w:rFonts w:hint="eastAsia"/>
                <w:lang w:val="en-US" w:eastAsia="zh-CN"/>
              </w:rPr>
              <w:t>弱</w:t>
            </w:r>
          </w:p>
        </w:tc>
      </w:tr>
      <w:tr w14:paraId="95C56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CA46B21E">
            <w:pPr>
              <w:numPr>
                <w:ilvl w:val="0"/>
                <w:numId w:val="0"/>
              </w:numPr>
              <w:jc w:val="left"/>
              <w:rPr>
                <w:rFonts w:hint="eastAsia"/>
                <w:lang w:val="en-US" w:eastAsia="zh-CN"/>
              </w:rPr>
            </w:pPr>
            <w:r>
              <w:rPr>
                <w:rFonts w:hint="eastAsia"/>
                <w:lang w:val="en-US" w:eastAsia="zh-CN"/>
              </w:rPr>
              <w:t>对智力的束缚程度</w:t>
            </w:r>
          </w:p>
        </w:tc>
        <w:tc>
          <w:tcPr>
            <w:tcW w:w="2768" w:type="dxa"/>
            <w:tcBorders>
              <w:top w:val="single" w:color="auto" w:sz="4" w:space="0"/>
              <w:left w:val="single" w:color="auto" w:sz="4" w:space="0"/>
              <w:bottom w:val="single" w:color="auto" w:sz="4" w:space="0"/>
              <w:right w:val="single" w:color="auto" w:sz="4" w:space="0"/>
            </w:tcBorders>
          </w:tcPr>
          <w:p w14:paraId="46F4559D">
            <w:pPr>
              <w:numPr>
                <w:ilvl w:val="0"/>
                <w:numId w:val="0"/>
              </w:numPr>
              <w:jc w:val="left"/>
              <w:rPr>
                <w:rFonts w:hint="eastAsia"/>
                <w:lang w:val="en-US" w:eastAsia="zh-CN"/>
              </w:rPr>
            </w:pPr>
            <w:r>
              <w:rPr>
                <w:rFonts w:hint="eastAsia"/>
                <w:lang w:val="en-US" w:eastAsia="zh-CN"/>
              </w:rPr>
              <w:t>弱</w:t>
            </w:r>
          </w:p>
        </w:tc>
        <w:tc>
          <w:tcPr>
            <w:tcW w:w="2768" w:type="dxa"/>
            <w:tcBorders>
              <w:top w:val="single" w:color="auto" w:sz="4" w:space="0"/>
              <w:left w:val="single" w:color="auto" w:sz="4" w:space="0"/>
              <w:bottom w:val="single" w:color="auto" w:sz="4" w:space="0"/>
              <w:right w:val="single" w:color="auto" w:sz="4" w:space="0"/>
            </w:tcBorders>
          </w:tcPr>
          <w:p w14:paraId="D4A69DF6">
            <w:pPr>
              <w:numPr>
                <w:ilvl w:val="0"/>
                <w:numId w:val="0"/>
              </w:numPr>
              <w:jc w:val="left"/>
              <w:rPr>
                <w:rFonts w:hint="eastAsia"/>
                <w:lang w:val="en-US" w:eastAsia="zh-CN"/>
              </w:rPr>
            </w:pPr>
            <w:r>
              <w:rPr>
                <w:rFonts w:hint="eastAsia"/>
                <w:lang w:val="en-US" w:eastAsia="zh-CN"/>
              </w:rPr>
              <w:t>强</w:t>
            </w:r>
          </w:p>
        </w:tc>
      </w:tr>
      <w:tr w14:paraId="08210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91775687">
            <w:pPr>
              <w:numPr>
                <w:ilvl w:val="0"/>
                <w:numId w:val="0"/>
              </w:numPr>
              <w:jc w:val="left"/>
              <w:rPr>
                <w:rFonts w:hint="eastAsia"/>
                <w:lang w:val="en-US" w:eastAsia="zh-CN"/>
              </w:rPr>
            </w:pPr>
            <w:r>
              <w:rPr>
                <w:rFonts w:hint="eastAsia"/>
                <w:lang w:val="en-US" w:eastAsia="zh-CN"/>
              </w:rPr>
              <w:t>是否受到生物本能的影响</w:t>
            </w:r>
          </w:p>
        </w:tc>
        <w:tc>
          <w:tcPr>
            <w:tcW w:w="2768" w:type="dxa"/>
            <w:tcBorders>
              <w:top w:val="single" w:color="auto" w:sz="4" w:space="0"/>
              <w:left w:val="single" w:color="auto" w:sz="4" w:space="0"/>
              <w:bottom w:val="single" w:color="auto" w:sz="4" w:space="0"/>
              <w:right w:val="single" w:color="auto" w:sz="4" w:space="0"/>
            </w:tcBorders>
          </w:tcPr>
          <w:p w14:paraId="E633A8EA">
            <w:pPr>
              <w:numPr>
                <w:ilvl w:val="0"/>
                <w:numId w:val="0"/>
              </w:numPr>
              <w:jc w:val="left"/>
              <w:rPr>
                <w:rFonts w:hint="eastAsia"/>
                <w:lang w:val="en-US" w:eastAsia="zh-CN"/>
              </w:rPr>
            </w:pPr>
            <w:r>
              <w:rPr>
                <w:rFonts w:hint="eastAsia"/>
                <w:lang w:val="en-US" w:eastAsia="zh-CN"/>
              </w:rPr>
              <w:t>不会</w:t>
            </w:r>
          </w:p>
        </w:tc>
        <w:tc>
          <w:tcPr>
            <w:tcW w:w="2768" w:type="dxa"/>
            <w:tcBorders>
              <w:top w:val="single" w:color="auto" w:sz="4" w:space="0"/>
              <w:left w:val="single" w:color="auto" w:sz="4" w:space="0"/>
              <w:bottom w:val="single" w:color="auto" w:sz="4" w:space="0"/>
              <w:right w:val="single" w:color="auto" w:sz="4" w:space="0"/>
            </w:tcBorders>
          </w:tcPr>
          <w:p w14:paraId="192FAE04">
            <w:pPr>
              <w:numPr>
                <w:ilvl w:val="0"/>
                <w:numId w:val="0"/>
              </w:numPr>
              <w:jc w:val="left"/>
              <w:rPr>
                <w:rFonts w:hint="eastAsia"/>
                <w:lang w:val="en-US" w:eastAsia="zh-CN"/>
              </w:rPr>
            </w:pPr>
            <w:r>
              <w:rPr>
                <w:rFonts w:hint="eastAsia"/>
                <w:lang w:val="en-US" w:eastAsia="zh-CN"/>
              </w:rPr>
              <w:t>会</w:t>
            </w:r>
          </w:p>
        </w:tc>
      </w:tr>
      <w:tr w14:paraId="2D881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2F5A9578">
            <w:pPr>
              <w:numPr>
                <w:ilvl w:val="0"/>
                <w:numId w:val="0"/>
              </w:numPr>
              <w:jc w:val="left"/>
              <w:rPr>
                <w:rFonts w:hint="eastAsia"/>
                <w:lang w:val="en-US" w:eastAsia="zh-CN"/>
              </w:rPr>
            </w:pPr>
            <w:r>
              <w:rPr>
                <w:rFonts w:hint="eastAsia"/>
                <w:lang w:val="en-US" w:eastAsia="zh-CN"/>
              </w:rPr>
              <w:t>是否会生病</w:t>
            </w:r>
          </w:p>
        </w:tc>
        <w:tc>
          <w:tcPr>
            <w:tcW w:w="2768" w:type="dxa"/>
            <w:tcBorders>
              <w:top w:val="single" w:color="auto" w:sz="4" w:space="0"/>
              <w:left w:val="single" w:color="auto" w:sz="4" w:space="0"/>
              <w:bottom w:val="single" w:color="auto" w:sz="4" w:space="0"/>
              <w:right w:val="single" w:color="auto" w:sz="4" w:space="0"/>
            </w:tcBorders>
          </w:tcPr>
          <w:p w14:paraId="778BC612">
            <w:pPr>
              <w:numPr>
                <w:ilvl w:val="0"/>
                <w:numId w:val="0"/>
              </w:numPr>
              <w:jc w:val="left"/>
              <w:rPr>
                <w:rFonts w:hint="eastAsia"/>
                <w:lang w:val="en-US" w:eastAsia="zh-CN"/>
              </w:rPr>
            </w:pPr>
            <w:r>
              <w:rPr>
                <w:rFonts w:hint="eastAsia"/>
                <w:lang w:val="en-US" w:eastAsia="zh-CN"/>
              </w:rPr>
              <w:t>不会</w:t>
            </w:r>
          </w:p>
        </w:tc>
        <w:tc>
          <w:tcPr>
            <w:tcW w:w="2768" w:type="dxa"/>
            <w:tcBorders>
              <w:top w:val="single" w:color="auto" w:sz="4" w:space="0"/>
              <w:left w:val="single" w:color="auto" w:sz="4" w:space="0"/>
              <w:bottom w:val="single" w:color="auto" w:sz="4" w:space="0"/>
              <w:right w:val="single" w:color="auto" w:sz="4" w:space="0"/>
            </w:tcBorders>
          </w:tcPr>
          <w:p w14:paraId="E51B5EE9">
            <w:pPr>
              <w:numPr>
                <w:ilvl w:val="0"/>
                <w:numId w:val="0"/>
              </w:numPr>
              <w:jc w:val="left"/>
              <w:rPr>
                <w:rFonts w:hint="eastAsia"/>
                <w:lang w:val="en-US" w:eastAsia="zh-CN"/>
              </w:rPr>
            </w:pPr>
            <w:r>
              <w:rPr>
                <w:rFonts w:hint="eastAsia"/>
                <w:lang w:val="en-US" w:eastAsia="zh-CN"/>
              </w:rPr>
              <w:t>会</w:t>
            </w:r>
          </w:p>
        </w:tc>
      </w:tr>
      <w:tr w14:paraId="5F985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ACEEC171">
            <w:pPr>
              <w:numPr>
                <w:ilvl w:val="0"/>
                <w:numId w:val="0"/>
              </w:numPr>
              <w:jc w:val="left"/>
              <w:rPr>
                <w:rFonts w:hint="eastAsia"/>
                <w:lang w:val="en-US" w:eastAsia="zh-CN"/>
              </w:rPr>
            </w:pPr>
            <w:r>
              <w:rPr>
                <w:rFonts w:hint="eastAsia"/>
                <w:lang w:val="en-US" w:eastAsia="zh-CN"/>
              </w:rPr>
              <w:t>能否感受到痛觉及其他感觉</w:t>
            </w:r>
          </w:p>
        </w:tc>
        <w:tc>
          <w:tcPr>
            <w:tcW w:w="2768" w:type="dxa"/>
            <w:tcBorders>
              <w:top w:val="single" w:color="auto" w:sz="4" w:space="0"/>
              <w:left w:val="single" w:color="auto" w:sz="4" w:space="0"/>
              <w:bottom w:val="single" w:color="auto" w:sz="4" w:space="0"/>
              <w:right w:val="single" w:color="auto" w:sz="4" w:space="0"/>
            </w:tcBorders>
          </w:tcPr>
          <w:p w14:paraId="2DB96C68">
            <w:pPr>
              <w:numPr>
                <w:ilvl w:val="0"/>
                <w:numId w:val="0"/>
              </w:numPr>
              <w:jc w:val="left"/>
              <w:rPr>
                <w:rFonts w:hint="eastAsia"/>
                <w:lang w:val="en-US" w:eastAsia="zh-CN"/>
              </w:rPr>
            </w:pPr>
            <w:r>
              <w:rPr>
                <w:rFonts w:hint="eastAsia"/>
                <w:lang w:val="en-US" w:eastAsia="zh-CN"/>
              </w:rPr>
              <w:t>能（但是没肉身强烈）</w:t>
            </w:r>
          </w:p>
        </w:tc>
        <w:tc>
          <w:tcPr>
            <w:tcW w:w="2768" w:type="dxa"/>
            <w:tcBorders>
              <w:top w:val="single" w:color="auto" w:sz="4" w:space="0"/>
              <w:left w:val="single" w:color="auto" w:sz="4" w:space="0"/>
              <w:bottom w:val="single" w:color="auto" w:sz="4" w:space="0"/>
              <w:right w:val="single" w:color="auto" w:sz="4" w:space="0"/>
            </w:tcBorders>
          </w:tcPr>
          <w:p w14:paraId="E4513E86">
            <w:pPr>
              <w:numPr>
                <w:ilvl w:val="0"/>
                <w:numId w:val="0"/>
              </w:numPr>
              <w:jc w:val="left"/>
              <w:rPr>
                <w:rFonts w:hint="eastAsia"/>
                <w:lang w:val="en-US" w:eastAsia="zh-CN"/>
              </w:rPr>
            </w:pPr>
            <w:r>
              <w:rPr>
                <w:rFonts w:hint="eastAsia"/>
                <w:lang w:val="en-US" w:eastAsia="zh-CN"/>
              </w:rPr>
              <w:t>能</w:t>
            </w:r>
          </w:p>
        </w:tc>
      </w:tr>
      <w:tr w14:paraId="EF256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auto" w:sz="4" w:space="0"/>
              <w:left w:val="single" w:color="auto" w:sz="4" w:space="0"/>
              <w:bottom w:val="single" w:color="auto" w:sz="4" w:space="0"/>
              <w:right w:val="single" w:color="auto" w:sz="4" w:space="0"/>
            </w:tcBorders>
          </w:tcPr>
          <w:p w14:paraId="61EA764D">
            <w:pPr>
              <w:numPr>
                <w:ilvl w:val="0"/>
                <w:numId w:val="0"/>
              </w:numPr>
              <w:jc w:val="left"/>
              <w:rPr>
                <w:rFonts w:hint="eastAsia"/>
                <w:lang w:val="en-US" w:eastAsia="zh-CN"/>
              </w:rPr>
            </w:pPr>
            <w:r>
              <w:rPr>
                <w:rFonts w:hint="eastAsia"/>
                <w:lang w:val="en-US" w:eastAsia="zh-CN"/>
              </w:rPr>
              <w:t>受到致命伤是否会死亡（如重要器官损伤）</w:t>
            </w:r>
          </w:p>
        </w:tc>
        <w:tc>
          <w:tcPr>
            <w:tcW w:w="2768" w:type="dxa"/>
            <w:tcBorders>
              <w:top w:val="single" w:color="auto" w:sz="4" w:space="0"/>
              <w:left w:val="single" w:color="auto" w:sz="4" w:space="0"/>
              <w:bottom w:val="single" w:color="auto" w:sz="4" w:space="0"/>
              <w:right w:val="single" w:color="auto" w:sz="4" w:space="0"/>
            </w:tcBorders>
          </w:tcPr>
          <w:p w14:paraId="B834C484">
            <w:pPr>
              <w:numPr>
                <w:ilvl w:val="0"/>
                <w:numId w:val="0"/>
              </w:numPr>
              <w:jc w:val="left"/>
              <w:rPr>
                <w:rFonts w:hint="eastAsia"/>
                <w:lang w:val="en-US" w:eastAsia="zh-CN"/>
              </w:rPr>
            </w:pPr>
            <w:r>
              <w:rPr>
                <w:rFonts w:hint="eastAsia"/>
                <w:lang w:val="en-US" w:eastAsia="zh-CN"/>
              </w:rPr>
              <w:t>不会，会立即修复好</w:t>
            </w:r>
          </w:p>
        </w:tc>
        <w:tc>
          <w:tcPr>
            <w:tcW w:w="2768" w:type="dxa"/>
            <w:tcBorders>
              <w:top w:val="single" w:color="auto" w:sz="4" w:space="0"/>
              <w:left w:val="single" w:color="auto" w:sz="4" w:space="0"/>
              <w:bottom w:val="single" w:color="auto" w:sz="4" w:space="0"/>
              <w:right w:val="single" w:color="auto" w:sz="4" w:space="0"/>
            </w:tcBorders>
          </w:tcPr>
          <w:p w14:paraId="27437FD5">
            <w:pPr>
              <w:numPr>
                <w:ilvl w:val="0"/>
                <w:numId w:val="0"/>
              </w:numPr>
              <w:jc w:val="left"/>
              <w:rPr>
                <w:rFonts w:hint="eastAsia"/>
                <w:lang w:val="en-US" w:eastAsia="zh-CN"/>
              </w:rPr>
            </w:pPr>
            <w:r>
              <w:rPr>
                <w:rFonts w:hint="eastAsia"/>
                <w:lang w:val="en-US" w:eastAsia="zh-CN"/>
              </w:rPr>
              <w:t>会，在设定中，角色死亡时，身体会报废，失去身体，灵魂与身体分离，灵魂会进入冥界，除非在异界再获得一个身体</w:t>
            </w:r>
          </w:p>
        </w:tc>
      </w:tr>
    </w:tbl>
    <w:p w14:paraId="BD06AE65">
      <w:pPr>
        <w:numPr>
          <w:ilvl w:val="0"/>
          <w:numId w:val="0"/>
        </w:numPr>
        <w:jc w:val="left"/>
        <w:rPr>
          <w:rFonts w:hint="eastAsia"/>
          <w:lang w:val="en-US" w:eastAsia="zh-CN"/>
        </w:rPr>
      </w:pPr>
      <w:r>
        <w:rPr>
          <w:rFonts w:hint="eastAsia"/>
          <w:lang w:val="en-US" w:eastAsia="zh-CN"/>
        </w:rPr>
        <w:t>琉璃在剧中的表现，遭遇的主要角色战结果及胜率</w:t>
      </w:r>
    </w:p>
    <w:p w14:paraId="FC1C9EAB">
      <w:pPr>
        <w:numPr>
          <w:ilvl w:val="0"/>
          <w:numId w:val="0"/>
        </w:numPr>
        <w:jc w:val="left"/>
        <w:rPr>
          <w:rFonts w:hint="default"/>
          <w:lang w:val="en-US" w:eastAsia="zh-CN"/>
        </w:rPr>
      </w:pPr>
      <w:r>
        <w:rPr>
          <w:rFonts w:hint="eastAsia"/>
          <w:lang w:val="en-US" w:eastAsia="zh-CN"/>
        </w:rPr>
        <w:t>第二部</w:t>
      </w:r>
      <w:r>
        <w:rPr>
          <w:rFonts w:hint="default"/>
          <w:lang w:val="en-US" w:eastAsia="zh-CN"/>
        </w:rPr>
        <w:t>:</w:t>
      </w:r>
      <w:r>
        <w:rPr>
          <w:rFonts w:hint="eastAsia"/>
          <w:lang w:val="en-US" w:eastAsia="zh-CN"/>
        </w:rPr>
        <w:t>雪野琉璃</w:t>
      </w:r>
      <w:r>
        <w:rPr>
          <w:rFonts w:hint="default"/>
          <w:lang w:val="en-US" w:eastAsia="zh-CN"/>
        </w:rPr>
        <w:t xml:space="preserve">VS </w:t>
      </w:r>
      <w:r>
        <w:rPr>
          <w:rFonts w:hint="eastAsia"/>
          <w:lang w:val="en-US" w:eastAsia="zh-CN"/>
        </w:rPr>
        <w:t>月都士兵首领 结果</w:t>
      </w:r>
      <w:r>
        <w:rPr>
          <w:rFonts w:hint="default"/>
          <w:lang w:val="en-US" w:eastAsia="zh-CN"/>
        </w:rPr>
        <w:t>:</w:t>
      </w:r>
      <w:r>
        <w:rPr>
          <w:rFonts w:hint="eastAsia"/>
          <w:lang w:val="en-US" w:eastAsia="zh-CN"/>
        </w:rPr>
        <w:t>胜利，首领被琉璃杀死</w:t>
      </w:r>
    </w:p>
    <w:p w14:paraId="D718ABA2">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 xml:space="preserve">VS </w:t>
      </w:r>
      <w:r>
        <w:rPr>
          <w:rFonts w:hint="eastAsia"/>
          <w:lang w:val="en-US" w:eastAsia="zh-CN"/>
        </w:rPr>
        <w:t>东风谷早苗 结果</w:t>
      </w:r>
      <w:r>
        <w:rPr>
          <w:rFonts w:hint="default"/>
          <w:lang w:val="en-US" w:eastAsia="zh-CN"/>
        </w:rPr>
        <w:t>:</w:t>
      </w:r>
      <w:r>
        <w:rPr>
          <w:rFonts w:hint="eastAsia"/>
          <w:lang w:val="en-US" w:eastAsia="zh-CN"/>
        </w:rPr>
        <w:t>胜利，早苗被琉璃劫持</w:t>
      </w:r>
    </w:p>
    <w:p w14:paraId="CD559E1D">
      <w:pPr>
        <w:numPr>
          <w:ilvl w:val="0"/>
          <w:numId w:val="0"/>
        </w:numPr>
        <w:jc w:val="left"/>
        <w:rPr>
          <w:rFonts w:hint="eastAsia"/>
          <w:lang w:val="en-US" w:eastAsia="zh-CN"/>
        </w:rPr>
      </w:pPr>
      <w:r>
        <w:rPr>
          <w:rFonts w:hint="default"/>
          <w:lang w:val="en-US" w:eastAsia="zh-CN"/>
        </w:rPr>
        <w:t xml:space="preserve">      </w:t>
      </w:r>
      <w:r>
        <w:rPr>
          <w:rFonts w:hint="eastAsia"/>
          <w:lang w:val="en-US" w:eastAsia="zh-CN"/>
        </w:rPr>
        <w:t xml:space="preserve">雪野琉璃 </w:t>
      </w:r>
      <w:r>
        <w:rPr>
          <w:rFonts w:hint="default"/>
          <w:lang w:val="en-US" w:eastAsia="zh-CN"/>
        </w:rPr>
        <w:t xml:space="preserve">VS </w:t>
      </w:r>
      <w:r>
        <w:rPr>
          <w:rFonts w:hint="eastAsia"/>
          <w:lang w:val="en-US" w:eastAsia="zh-CN"/>
        </w:rPr>
        <w:t>蕾米莉亚·斯卡雷特 结果</w:t>
      </w:r>
      <w:r>
        <w:rPr>
          <w:rFonts w:hint="default"/>
          <w:lang w:val="en-US" w:eastAsia="zh-CN"/>
        </w:rPr>
        <w:t>:</w:t>
      </w:r>
      <w:r>
        <w:rPr>
          <w:rFonts w:hint="eastAsia"/>
          <w:lang w:val="en-US" w:eastAsia="zh-CN"/>
        </w:rPr>
        <w:t>胜利，琉璃成功脱逃</w:t>
      </w:r>
    </w:p>
    <w:p w14:paraId="95D63C0C">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 xml:space="preserve"> VS </w:t>
      </w:r>
      <w:r>
        <w:rPr>
          <w:rFonts w:hint="eastAsia"/>
          <w:lang w:val="en-US" w:eastAsia="zh-CN"/>
        </w:rPr>
        <w:t>十六夜咲夜 结果</w:t>
      </w:r>
      <w:r>
        <w:rPr>
          <w:rFonts w:hint="default"/>
          <w:lang w:val="en-US" w:eastAsia="zh-CN"/>
        </w:rPr>
        <w:t>:</w:t>
      </w:r>
      <w:r>
        <w:rPr>
          <w:rFonts w:hint="eastAsia"/>
          <w:lang w:val="en-US" w:eastAsia="zh-CN"/>
        </w:rPr>
        <w:t>胜利，琉璃击伤咲夜</w:t>
      </w:r>
    </w:p>
    <w:p w14:paraId="A087AB1C">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 xml:space="preserve">VS </w:t>
      </w:r>
      <w:r>
        <w:rPr>
          <w:rFonts w:hint="eastAsia"/>
          <w:lang w:val="en-US" w:eastAsia="zh-CN"/>
        </w:rPr>
        <w:t>绵月丰姬 结果</w:t>
      </w:r>
      <w:r>
        <w:rPr>
          <w:rFonts w:hint="default"/>
          <w:lang w:val="en-US" w:eastAsia="zh-CN"/>
        </w:rPr>
        <w:t>:</w:t>
      </w:r>
      <w:r>
        <w:rPr>
          <w:rFonts w:hint="eastAsia"/>
          <w:lang w:val="en-US" w:eastAsia="zh-CN"/>
        </w:rPr>
        <w:t>胜利，绵月丰姬被击落到静海里</w:t>
      </w:r>
    </w:p>
    <w:p w14:paraId="6E6B9465">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 xml:space="preserve">VS </w:t>
      </w:r>
      <w:r>
        <w:rPr>
          <w:rFonts w:hint="eastAsia"/>
          <w:lang w:val="en-US" w:eastAsia="zh-CN"/>
        </w:rPr>
        <w:t>八云紫</w:t>
      </w:r>
      <w:r>
        <w:rPr>
          <w:rFonts w:hint="default"/>
          <w:lang w:val="en-US" w:eastAsia="zh-CN"/>
        </w:rPr>
        <w:t>&amp;</w:t>
      </w:r>
      <w:r>
        <w:rPr>
          <w:rFonts w:hint="eastAsia"/>
          <w:lang w:val="en-US" w:eastAsia="zh-CN"/>
        </w:rPr>
        <w:t>八云蓝 结果</w:t>
      </w:r>
      <w:r>
        <w:rPr>
          <w:rFonts w:hint="default"/>
          <w:lang w:val="en-US" w:eastAsia="zh-CN"/>
        </w:rPr>
        <w:t>:</w:t>
      </w:r>
      <w:r>
        <w:rPr>
          <w:rFonts w:hint="eastAsia"/>
          <w:lang w:val="en-US" w:eastAsia="zh-CN"/>
        </w:rPr>
        <w:t>胜利，八云紫的隙间被琉璃击破</w:t>
      </w:r>
    </w:p>
    <w:p w14:paraId="43D9D307">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 xml:space="preserve">VS </w:t>
      </w:r>
      <w:r>
        <w:rPr>
          <w:rFonts w:hint="eastAsia"/>
          <w:lang w:val="en-US" w:eastAsia="zh-CN"/>
        </w:rPr>
        <w:t>博丽灵梦 结果</w:t>
      </w:r>
      <w:r>
        <w:rPr>
          <w:rFonts w:hint="default"/>
          <w:lang w:val="en-US" w:eastAsia="zh-CN"/>
        </w:rPr>
        <w:t>:</w:t>
      </w:r>
      <w:r>
        <w:rPr>
          <w:rFonts w:hint="eastAsia"/>
          <w:lang w:val="en-US" w:eastAsia="zh-CN"/>
        </w:rPr>
        <w:t>胜利，博丽灵梦被八云紫救走，雾雨魔理沙想追击被八云紫阻止</w:t>
      </w:r>
    </w:p>
    <w:p w14:paraId="625AD9FE">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VS</w:t>
      </w:r>
      <w:r>
        <w:rPr>
          <w:rFonts w:hint="eastAsia"/>
          <w:lang w:val="en-US" w:eastAsia="zh-CN"/>
        </w:rPr>
        <w:t>波利克斯·沃尔希斯 结果</w:t>
      </w:r>
      <w:r>
        <w:rPr>
          <w:rFonts w:hint="default"/>
          <w:lang w:val="en-US" w:eastAsia="zh-CN"/>
        </w:rPr>
        <w:t>:</w:t>
      </w:r>
      <w:r>
        <w:rPr>
          <w:rFonts w:hint="eastAsia"/>
          <w:lang w:val="en-US" w:eastAsia="zh-CN"/>
        </w:rPr>
        <w:t>胜利，琉璃逃走</w:t>
      </w:r>
    </w:p>
    <w:p w14:paraId="FB9D3595">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 xml:space="preserve">VS </w:t>
      </w:r>
      <w:r>
        <w:rPr>
          <w:rFonts w:hint="eastAsia"/>
          <w:lang w:val="en-US" w:eastAsia="zh-CN"/>
        </w:rPr>
        <w:t>雪野稲荷</w:t>
      </w:r>
      <w:r>
        <w:rPr>
          <w:rFonts w:hint="default"/>
          <w:lang w:val="en-US" w:eastAsia="zh-CN"/>
        </w:rPr>
        <w:t>&amp;</w:t>
      </w:r>
      <w:r>
        <w:rPr>
          <w:rFonts w:hint="eastAsia"/>
          <w:lang w:val="en-US" w:eastAsia="zh-CN"/>
        </w:rPr>
        <w:t>雪野瑠星</w:t>
      </w:r>
      <w:r>
        <w:rPr>
          <w:rFonts w:hint="default"/>
          <w:lang w:val="en-US" w:eastAsia="zh-CN"/>
        </w:rPr>
        <w:t xml:space="preserve"> </w:t>
      </w:r>
      <w:r>
        <w:rPr>
          <w:rFonts w:hint="eastAsia"/>
          <w:lang w:val="en-US" w:eastAsia="zh-CN"/>
        </w:rPr>
        <w:t>结果</w:t>
      </w:r>
      <w:r>
        <w:rPr>
          <w:rFonts w:hint="default"/>
          <w:lang w:val="en-US" w:eastAsia="zh-CN"/>
        </w:rPr>
        <w:t>:</w:t>
      </w:r>
      <w:r>
        <w:rPr>
          <w:rFonts w:hint="eastAsia"/>
          <w:lang w:val="en-US" w:eastAsia="zh-CN"/>
        </w:rPr>
        <w:t>平局，琉璃逃走</w:t>
      </w:r>
    </w:p>
    <w:p w14:paraId="A216CA72">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VS</w:t>
      </w:r>
      <w:r>
        <w:rPr>
          <w:rFonts w:hint="eastAsia"/>
          <w:lang w:val="en-US" w:eastAsia="zh-CN"/>
        </w:rPr>
        <w:t>哆来咪·苏依特 结果</w:t>
      </w:r>
      <w:r>
        <w:rPr>
          <w:rFonts w:hint="default"/>
          <w:lang w:val="en-US" w:eastAsia="zh-CN"/>
        </w:rPr>
        <w:t>:</w:t>
      </w:r>
      <w:r>
        <w:rPr>
          <w:rFonts w:hint="eastAsia"/>
          <w:lang w:val="en-US" w:eastAsia="zh-CN"/>
        </w:rPr>
        <w:t>败北，琉璃的弱点被发现</w:t>
      </w:r>
    </w:p>
    <w:p w14:paraId="AE16C5AD">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VS</w:t>
      </w:r>
      <w:r>
        <w:rPr>
          <w:rFonts w:hint="eastAsia"/>
          <w:lang w:val="en-US" w:eastAsia="zh-CN"/>
        </w:rPr>
        <w:t>红美铃 结果</w:t>
      </w:r>
      <w:r>
        <w:rPr>
          <w:rFonts w:hint="default"/>
          <w:lang w:val="en-US" w:eastAsia="zh-CN"/>
        </w:rPr>
        <w:t>:</w:t>
      </w:r>
      <w:r>
        <w:rPr>
          <w:rFonts w:hint="eastAsia"/>
          <w:lang w:val="en-US" w:eastAsia="zh-CN"/>
        </w:rPr>
        <w:t>败北，被电击过的琉璃身体被粉碎</w:t>
      </w:r>
    </w:p>
    <w:p w14:paraId="C4F50EC3">
      <w:pPr>
        <w:numPr>
          <w:ilvl w:val="0"/>
          <w:numId w:val="0"/>
        </w:numPr>
        <w:jc w:val="left"/>
        <w:rPr>
          <w:rFonts w:hint="eastAsia"/>
          <w:lang w:val="en-US" w:eastAsia="zh-CN"/>
        </w:rPr>
      </w:pPr>
      <w:r>
        <w:rPr>
          <w:rFonts w:hint="eastAsia"/>
          <w:lang w:val="en-US" w:eastAsia="zh-CN"/>
        </w:rPr>
        <w:t>第三部</w:t>
      </w:r>
      <w:r>
        <w:rPr>
          <w:rFonts w:hint="default"/>
          <w:lang w:val="en-US" w:eastAsia="zh-CN"/>
        </w:rPr>
        <w:t>:</w:t>
      </w:r>
      <w:r>
        <w:rPr>
          <w:rFonts w:hint="eastAsia"/>
          <w:lang w:val="en-US" w:eastAsia="zh-CN"/>
        </w:rPr>
        <w:t>雪野琉璃</w:t>
      </w:r>
      <w:r>
        <w:rPr>
          <w:rFonts w:hint="default"/>
          <w:lang w:val="en-US" w:eastAsia="zh-CN"/>
        </w:rPr>
        <w:t>VS</w:t>
      </w:r>
      <w:r>
        <w:rPr>
          <w:rFonts w:hint="eastAsia"/>
          <w:lang w:val="en-US" w:eastAsia="zh-CN"/>
        </w:rPr>
        <w:t>异化米斯蒂娅 结果</w:t>
      </w:r>
      <w:r>
        <w:rPr>
          <w:rFonts w:hint="default"/>
          <w:lang w:val="en-US" w:eastAsia="zh-CN"/>
        </w:rPr>
        <w:t>:</w:t>
      </w:r>
      <w:r>
        <w:rPr>
          <w:rFonts w:hint="eastAsia"/>
          <w:lang w:val="en-US" w:eastAsia="zh-CN"/>
        </w:rPr>
        <w:t>胜利，魔石被琉璃从米斯蒂娅的身体打出，魔石被粉碎，米斯蒂娅恢复了正常</w:t>
      </w:r>
    </w:p>
    <w:p w14:paraId="9104E29B">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VS</w:t>
      </w:r>
      <w:r>
        <w:rPr>
          <w:rFonts w:hint="eastAsia"/>
          <w:lang w:val="en-US" w:eastAsia="zh-CN"/>
        </w:rPr>
        <w:t>异化慧音 结果</w:t>
      </w:r>
      <w:r>
        <w:rPr>
          <w:rFonts w:hint="default"/>
          <w:lang w:val="en-US" w:eastAsia="zh-CN"/>
        </w:rPr>
        <w:t>:</w:t>
      </w:r>
      <w:r>
        <w:rPr>
          <w:rFonts w:hint="eastAsia"/>
          <w:lang w:val="en-US" w:eastAsia="zh-CN"/>
        </w:rPr>
        <w:t>胜利，魔石被琉璃从上白泽慧音体内打出，魔石被粉碎，上白泽慧音恢复了正常</w:t>
      </w:r>
    </w:p>
    <w:p w14:paraId="D1AC9732">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 xml:space="preserve">VS </w:t>
      </w:r>
      <w:r>
        <w:rPr>
          <w:rFonts w:hint="eastAsia"/>
          <w:lang w:val="en-US" w:eastAsia="zh-CN"/>
        </w:rPr>
        <w:t>宫出口瑞灵 结果</w:t>
      </w:r>
      <w:r>
        <w:rPr>
          <w:rFonts w:hint="default"/>
          <w:lang w:val="en-US" w:eastAsia="zh-CN"/>
        </w:rPr>
        <w:t>:</w:t>
      </w:r>
      <w:r>
        <w:rPr>
          <w:rFonts w:hint="eastAsia"/>
          <w:lang w:val="en-US" w:eastAsia="zh-CN"/>
        </w:rPr>
        <w:t>败北，瑞灵试图重新附身琉璃，被博丽灵梦阻止，只好另寻他路</w:t>
      </w:r>
    </w:p>
    <w:p w14:paraId="97E1EAC1">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VS</w:t>
      </w:r>
      <w:r>
        <w:rPr>
          <w:rFonts w:hint="eastAsia"/>
          <w:lang w:val="en-US" w:eastAsia="zh-CN"/>
        </w:rPr>
        <w:t>异化冈崎梦美 结果</w:t>
      </w:r>
      <w:r>
        <w:rPr>
          <w:rFonts w:hint="default"/>
          <w:lang w:val="en-US" w:eastAsia="zh-CN"/>
        </w:rPr>
        <w:t>:</w:t>
      </w:r>
      <w:r>
        <w:rPr>
          <w:rFonts w:hint="eastAsia"/>
          <w:lang w:val="en-US" w:eastAsia="zh-CN"/>
        </w:rPr>
        <w:t>败北，但是把冈崎梦美重创，后冈崎梦美被灵梦打败，遂恢复正常，异变元凶宫出口瑞灵不知所踪</w:t>
      </w:r>
    </w:p>
    <w:p w14:paraId="A989A969">
      <w:pPr>
        <w:numPr>
          <w:ilvl w:val="0"/>
          <w:numId w:val="0"/>
        </w:numPr>
        <w:jc w:val="left"/>
        <w:rPr>
          <w:rFonts w:hint="eastAsia"/>
          <w:lang w:val="en-US" w:eastAsia="zh-CN"/>
        </w:rPr>
      </w:pPr>
      <w:r>
        <w:rPr>
          <w:rFonts w:hint="eastAsia"/>
          <w:lang w:val="en-US" w:eastAsia="zh-CN"/>
        </w:rPr>
        <w:t>第四部</w:t>
      </w:r>
      <w:r>
        <w:rPr>
          <w:rFonts w:hint="default"/>
          <w:lang w:val="en-US" w:eastAsia="zh-CN"/>
        </w:rPr>
        <w:t>:</w:t>
      </w:r>
      <w:r>
        <w:rPr>
          <w:rFonts w:hint="eastAsia"/>
          <w:lang w:val="en-US" w:eastAsia="zh-CN"/>
        </w:rPr>
        <w:t>雪野琉璃VS 波利克斯·沃尔希斯 结果:胜利，琉璃从内城出逃</w:t>
      </w:r>
    </w:p>
    <w:p w14:paraId="39EE7B2C">
      <w:pPr>
        <w:numPr>
          <w:ilvl w:val="0"/>
          <w:numId w:val="0"/>
        </w:numPr>
        <w:jc w:val="left"/>
        <w:rPr>
          <w:rFonts w:hint="eastAsia"/>
          <w:lang w:val="en-US" w:eastAsia="zh-CN"/>
        </w:rPr>
      </w:pPr>
      <w:r>
        <w:rPr>
          <w:rFonts w:hint="eastAsia"/>
          <w:lang w:val="en-US" w:eastAsia="zh-CN"/>
        </w:rPr>
        <w:t xml:space="preserve">      雪野琉璃VS 黄石 结果:胜利，琉璃从冰狐寨出逃</w:t>
      </w:r>
    </w:p>
    <w:p w14:paraId="F736E44A">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VS</w:t>
      </w:r>
      <w:r>
        <w:rPr>
          <w:rFonts w:hint="eastAsia"/>
          <w:lang w:val="en-US" w:eastAsia="zh-CN"/>
        </w:rPr>
        <w:t>雪野稲荷 结果</w:t>
      </w:r>
      <w:r>
        <w:rPr>
          <w:rFonts w:hint="default"/>
          <w:lang w:val="en-US" w:eastAsia="zh-CN"/>
        </w:rPr>
        <w:t>:</w:t>
      </w:r>
      <w:r>
        <w:rPr>
          <w:rFonts w:hint="eastAsia"/>
          <w:lang w:val="en-US" w:eastAsia="zh-CN"/>
        </w:rPr>
        <w:t>胜利，琉璃从冰狐寨出逃</w:t>
      </w:r>
    </w:p>
    <w:p w14:paraId="59B18EC2">
      <w:pPr>
        <w:numPr>
          <w:ilvl w:val="0"/>
          <w:numId w:val="0"/>
        </w:numPr>
        <w:jc w:val="left"/>
        <w:rPr>
          <w:rFonts w:hint="eastAsia"/>
          <w:lang w:val="en-US" w:eastAsia="zh-CN"/>
        </w:rPr>
      </w:pPr>
      <w:r>
        <w:rPr>
          <w:rFonts w:hint="eastAsia"/>
          <w:lang w:val="en-US" w:eastAsia="zh-CN"/>
        </w:rPr>
        <w:t xml:space="preserve">      雪野琉璃</w:t>
      </w:r>
      <w:r>
        <w:rPr>
          <w:rFonts w:hint="default"/>
          <w:lang w:val="en-US" w:eastAsia="zh-CN"/>
        </w:rPr>
        <w:t>VS</w:t>
      </w:r>
      <w:r>
        <w:rPr>
          <w:rFonts w:hint="eastAsia"/>
          <w:lang w:val="en-US" w:eastAsia="zh-CN"/>
        </w:rPr>
        <w:t>日向冉 结果</w:t>
      </w:r>
      <w:r>
        <w:rPr>
          <w:rFonts w:hint="default"/>
          <w:lang w:val="en-US" w:eastAsia="zh-CN"/>
        </w:rPr>
        <w:t>:</w:t>
      </w:r>
      <w:r>
        <w:rPr>
          <w:rFonts w:hint="eastAsia"/>
          <w:lang w:val="en-US" w:eastAsia="zh-CN"/>
        </w:rPr>
        <w:t>胜利，日向冉成了琉璃忠心的手下</w:t>
      </w:r>
    </w:p>
    <w:p w14:paraId="5733C5B8">
      <w:pPr>
        <w:numPr>
          <w:ilvl w:val="0"/>
          <w:numId w:val="0"/>
        </w:numPr>
        <w:jc w:val="left"/>
        <w:rPr>
          <w:rFonts w:hint="eastAsia"/>
          <w:lang w:val="en-US" w:eastAsia="zh-CN"/>
        </w:rPr>
      </w:pPr>
      <w:r>
        <w:rPr>
          <w:rFonts w:hint="eastAsia"/>
          <w:lang w:val="en-US" w:eastAsia="zh-CN"/>
        </w:rPr>
        <w:t>第四部后半</w:t>
      </w:r>
      <w:r>
        <w:rPr>
          <w:rFonts w:hint="default"/>
          <w:lang w:val="en-US" w:eastAsia="zh-CN"/>
        </w:rPr>
        <w:t>:</w:t>
      </w:r>
      <w:r>
        <w:rPr>
          <w:rFonts w:hint="eastAsia"/>
          <w:lang w:val="en-US" w:eastAsia="zh-CN"/>
        </w:rPr>
        <w:t>雪野琉璃，雪野瑠星</w:t>
      </w:r>
      <w:r>
        <w:rPr>
          <w:rFonts w:hint="default"/>
          <w:lang w:val="en-US" w:eastAsia="zh-CN"/>
        </w:rPr>
        <w:t>VS</w:t>
      </w:r>
      <w:r>
        <w:rPr>
          <w:rFonts w:hint="eastAsia"/>
          <w:lang w:val="en-US" w:eastAsia="zh-CN"/>
        </w:rPr>
        <w:t>吉吊八千慧 结果</w:t>
      </w:r>
      <w:r>
        <w:rPr>
          <w:rFonts w:hint="default"/>
          <w:lang w:val="en-US" w:eastAsia="zh-CN"/>
        </w:rPr>
        <w:t>:</w:t>
      </w:r>
      <w:r>
        <w:rPr>
          <w:rFonts w:hint="eastAsia"/>
          <w:lang w:val="en-US" w:eastAsia="zh-CN"/>
        </w:rPr>
        <w:t>胜利，把吉吊赶跑，令她敢怒不敢言</w:t>
      </w:r>
    </w:p>
    <w:p w14:paraId="517772A5">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VS</w:t>
      </w:r>
      <w:r>
        <w:rPr>
          <w:rFonts w:hint="eastAsia"/>
          <w:lang w:val="en-US" w:eastAsia="zh-CN"/>
        </w:rPr>
        <w:t>埴安神袿姬 结果</w:t>
      </w:r>
      <w:r>
        <w:rPr>
          <w:rFonts w:hint="default"/>
          <w:lang w:val="en-US" w:eastAsia="zh-CN"/>
        </w:rPr>
        <w:t>:</w:t>
      </w:r>
      <w:r>
        <w:rPr>
          <w:rFonts w:hint="eastAsia"/>
          <w:lang w:val="en-US" w:eastAsia="zh-CN"/>
        </w:rPr>
        <w:t>败北，琉璃被抓走还被塞进泥土里捏成了埴轮</w:t>
      </w:r>
    </w:p>
    <w:p w14:paraId="79C28B2A">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VS</w:t>
      </w:r>
      <w:r>
        <w:rPr>
          <w:rFonts w:hint="eastAsia"/>
          <w:lang w:val="en-US" w:eastAsia="zh-CN"/>
        </w:rPr>
        <w:t>埴安神袿姬 结果</w:t>
      </w:r>
      <w:r>
        <w:rPr>
          <w:rFonts w:hint="default"/>
          <w:lang w:val="en-US" w:eastAsia="zh-CN"/>
        </w:rPr>
        <w:t>:</w:t>
      </w:r>
      <w:r>
        <w:rPr>
          <w:rFonts w:hint="eastAsia"/>
          <w:lang w:val="en-US" w:eastAsia="zh-CN"/>
        </w:rPr>
        <w:t>胜利，琉璃从埴轮里钻了出来，毁了半个灵长园</w:t>
      </w:r>
    </w:p>
    <w:p w14:paraId="6958D3C0">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雪野琉璃</w:t>
      </w:r>
      <w:r>
        <w:rPr>
          <w:rFonts w:hint="default"/>
          <w:lang w:val="en-US" w:eastAsia="zh-CN"/>
        </w:rPr>
        <w:t>VS</w:t>
      </w:r>
      <w:r>
        <w:rPr>
          <w:rFonts w:hint="eastAsia"/>
          <w:lang w:val="en-US" w:eastAsia="zh-CN"/>
        </w:rPr>
        <w:t>日白残无 结果</w:t>
      </w:r>
      <w:r>
        <w:rPr>
          <w:rFonts w:hint="default"/>
          <w:lang w:val="en-US" w:eastAsia="zh-CN"/>
        </w:rPr>
        <w:t>:</w:t>
      </w:r>
      <w:r>
        <w:rPr>
          <w:rFonts w:hint="eastAsia"/>
          <w:lang w:val="en-US" w:eastAsia="zh-CN"/>
        </w:rPr>
        <w:t>胜利，残无迫使琉璃为她效力，但是她被琉璃击败，被琉璃以强硬的态度拒绝</w:t>
      </w:r>
    </w:p>
    <w:p w14:paraId="484BB9E9">
      <w:pPr>
        <w:numPr>
          <w:ilvl w:val="0"/>
          <w:numId w:val="0"/>
        </w:numPr>
        <w:jc w:val="left"/>
        <w:rPr>
          <w:rFonts w:hint="eastAsia"/>
          <w:lang w:val="en-US" w:eastAsia="zh-CN"/>
        </w:rPr>
      </w:pPr>
      <w:r>
        <w:rPr>
          <w:rFonts w:hint="eastAsia"/>
          <w:lang w:val="en-US" w:eastAsia="zh-CN"/>
        </w:rPr>
        <w:t>日向冉</w:t>
      </w:r>
    </w:p>
    <w:p w14:paraId="3B4D3FE4">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数百岁</w:t>
      </w:r>
    </w:p>
    <w:p w14:paraId="3B158A75">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149876EA">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妖怪（蟒蛇）</w:t>
      </w:r>
    </w:p>
    <w:p w14:paraId="CBB72B09">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使役攀缘植物缠绕束缚的能力</w:t>
      </w:r>
    </w:p>
    <w:p w14:paraId="1F08FF2C">
      <w:pPr>
        <w:numPr>
          <w:ilvl w:val="0"/>
          <w:numId w:val="0"/>
        </w:numPr>
        <w:jc w:val="left"/>
        <w:rPr>
          <w:rFonts w:hint="eastAsia"/>
          <w:lang w:val="en-US" w:eastAsia="zh-CN"/>
        </w:rPr>
      </w:pPr>
      <w:r>
        <w:rPr>
          <w:rFonts w:hint="eastAsia"/>
          <w:lang w:val="en-US" w:eastAsia="zh-CN"/>
        </w:rPr>
        <w:t>本体是一条巨型的蟒蛇，有着枯绿色的鳞片和发荧光绿的眼睛，蜕了很多次皮，有缸口那么粗，长度大约有</w:t>
      </w:r>
      <w:r>
        <w:rPr>
          <w:rFonts w:hint="default"/>
          <w:lang w:val="en-US" w:eastAsia="zh-CN"/>
        </w:rPr>
        <w:t>30</w:t>
      </w:r>
      <w:r>
        <w:rPr>
          <w:rFonts w:hint="eastAsia"/>
          <w:lang w:val="en-US" w:eastAsia="zh-CN"/>
        </w:rPr>
        <w:t>米，原先居住于魔法森林地下的地灵虹洞中，地灵虹洞是一座潮湿的溶洞，连接幻想乡和地狱，在数十年前的某一次出逃被琉璃击败，后来拜了琉璃做老大，渐渐对琉璃忠诚心溢出，成了十分忠心的小弟，在最后一次出逃中，她被琉璃联合瑞灵用灵力获得了化成人型的能力，化成人型的她，有着和她鳞片一样颜色的头发，黄绿色的眼睛，她有着浅棕色的皮肤，喜欢穿棕色布质的衣裙，大腿上，身上，手臂上还会缠一些藤蔓和绷带，日向冉在还是蛇形的时候就被琉璃教会了说话，成为人型后逐渐释放自我，成了话痨，日向冉相当活泼，擅长打开话匣子，之后随琉璃进入冰狐寨作为琉璃仆人的时候工作也相当卖力，照顾琉璃的方方面面，和不知火霞霓一样，日向冉对琉璃是绝对的忠诚，琉璃的立场就是她的立场，琉璃在哪她就跟到哪，日向冉在早年一直生活在充满瘴气的森林和昏暗潮湿的洞穴中，因此她有着操纵这些软乎乎攀缘植物的能力，即使在无机物，如钢板上，她也能让植物在上面生长，而且她可以操纵这些植物的生长轨迹，还能操纵她们生成木质，制作成困住敌人的牢笼，她同样可以把藤蔓顶部削尖，用作攻击的武器，由于种族缘故，日向冉擅长暗中绞杀，她喜欢用窒息的方式干掉对手，她自身也可以瞬间变回蛇形，变成一口一群人类的猛兽，蛇形的她鳞片非常坚硬，可以抵御穿甲弹和榴弹的炮击。日向冉自身能够看见红外线，无论是人形还是蛇形，她都可以在黑暗中发现别人。</w:t>
      </w:r>
    </w:p>
    <w:p w14:paraId="E855D958">
      <w:pPr>
        <w:numPr>
          <w:ilvl w:val="0"/>
          <w:numId w:val="0"/>
        </w:numPr>
        <w:jc w:val="left"/>
        <w:rPr>
          <w:rFonts w:hint="eastAsia"/>
          <w:lang w:val="en-US" w:eastAsia="zh-CN"/>
        </w:rPr>
      </w:pPr>
      <w:r>
        <w:rPr>
          <w:rFonts w:hint="eastAsia"/>
          <w:lang w:val="en-US" w:eastAsia="zh-CN"/>
        </w:rPr>
        <w:t>日向冉的机能面板数值</w:t>
      </w:r>
    </w:p>
    <w:p w14:paraId="02A2D165">
      <w:pPr>
        <w:numPr>
          <w:ilvl w:val="0"/>
          <w:numId w:val="0"/>
        </w:numPr>
        <w:jc w:val="left"/>
        <w:rPr>
          <w:rFonts w:hint="eastAsia"/>
          <w:lang w:val="en-US" w:eastAsia="zh-CN"/>
        </w:rPr>
      </w:pPr>
      <w:r>
        <w:rPr>
          <w:rFonts w:hint="eastAsia"/>
          <w:lang w:val="en-US" w:eastAsia="zh-CN"/>
        </w:rPr>
        <w:t>力量</w:t>
      </w:r>
      <w:r>
        <w:rPr>
          <w:rFonts w:hint="default"/>
          <w:lang w:val="en-US" w:eastAsia="zh-CN"/>
        </w:rPr>
        <w:t xml:space="preserve">B </w:t>
      </w:r>
      <w:r>
        <w:rPr>
          <w:rFonts w:hint="eastAsia"/>
          <w:lang w:val="en-US" w:eastAsia="zh-CN"/>
        </w:rPr>
        <w:t>速度</w:t>
      </w:r>
      <w:r>
        <w:rPr>
          <w:rFonts w:hint="default"/>
          <w:lang w:val="en-US" w:eastAsia="zh-CN"/>
        </w:rPr>
        <w:t xml:space="preserve">A </w:t>
      </w:r>
      <w:r>
        <w:rPr>
          <w:rFonts w:hint="eastAsia"/>
          <w:lang w:val="en-US" w:eastAsia="zh-CN"/>
        </w:rPr>
        <w:t>爆发力</w:t>
      </w:r>
      <w:r>
        <w:rPr>
          <w:rFonts w:hint="default"/>
          <w:lang w:val="en-US" w:eastAsia="zh-CN"/>
        </w:rPr>
        <w:t xml:space="preserve">A </w:t>
      </w:r>
      <w:r>
        <w:rPr>
          <w:rFonts w:hint="eastAsia"/>
          <w:lang w:val="en-US" w:eastAsia="zh-CN"/>
        </w:rPr>
        <w:t>攻击距离</w:t>
      </w:r>
      <w:r>
        <w:rPr>
          <w:rFonts w:hint="default"/>
          <w:lang w:val="en-US" w:eastAsia="zh-CN"/>
        </w:rPr>
        <w:t xml:space="preserve">B </w:t>
      </w:r>
      <w:r>
        <w:rPr>
          <w:rFonts w:hint="eastAsia"/>
          <w:lang w:val="en-US" w:eastAsia="zh-CN"/>
        </w:rPr>
        <w:t>感知力</w:t>
      </w:r>
      <w:r>
        <w:rPr>
          <w:rFonts w:hint="default"/>
          <w:lang w:val="en-US" w:eastAsia="zh-CN"/>
        </w:rPr>
        <w:t xml:space="preserve">S </w:t>
      </w:r>
      <w:r>
        <w:rPr>
          <w:rFonts w:hint="eastAsia"/>
          <w:lang w:val="en-US" w:eastAsia="zh-CN"/>
        </w:rPr>
        <w:t>精神力</w:t>
      </w:r>
      <w:r>
        <w:rPr>
          <w:rFonts w:hint="default"/>
          <w:lang w:val="en-US" w:eastAsia="zh-CN"/>
        </w:rPr>
        <w:t xml:space="preserve">B </w:t>
      </w:r>
      <w:r>
        <w:rPr>
          <w:rFonts w:hint="eastAsia"/>
          <w:lang w:val="en-US" w:eastAsia="zh-CN"/>
        </w:rPr>
        <w:t>耐力</w:t>
      </w:r>
      <w:r>
        <w:rPr>
          <w:rFonts w:hint="default"/>
          <w:lang w:val="en-US" w:eastAsia="zh-CN"/>
        </w:rPr>
        <w:t>A</w:t>
      </w:r>
    </w:p>
    <w:p w14:paraId="95BA6A5A">
      <w:pPr>
        <w:numPr>
          <w:ilvl w:val="0"/>
          <w:numId w:val="0"/>
        </w:numPr>
        <w:jc w:val="left"/>
        <w:rPr>
          <w:rFonts w:hint="eastAsia"/>
          <w:lang w:val="en-US" w:eastAsia="zh-CN"/>
        </w:rPr>
      </w:pPr>
      <w:r>
        <w:rPr>
          <w:rFonts w:hint="eastAsia"/>
          <w:lang w:val="en-US" w:eastAsia="zh-CN"/>
        </w:rPr>
        <w:t>日向冉在剧中的表现</w:t>
      </w:r>
    </w:p>
    <w:p w14:paraId="66045985">
      <w:pPr>
        <w:numPr>
          <w:ilvl w:val="0"/>
          <w:numId w:val="0"/>
        </w:numPr>
        <w:jc w:val="left"/>
        <w:rPr>
          <w:rFonts w:hint="eastAsia"/>
          <w:lang w:val="en-US" w:eastAsia="zh-CN"/>
        </w:rPr>
      </w:pPr>
      <w:r>
        <w:rPr>
          <w:rFonts w:hint="eastAsia"/>
          <w:lang w:val="en-US" w:eastAsia="zh-CN"/>
        </w:rPr>
        <w:t>第二部</w:t>
      </w:r>
      <w:r>
        <w:rPr>
          <w:rFonts w:hint="default"/>
          <w:lang w:val="en-US" w:eastAsia="zh-CN"/>
        </w:rPr>
        <w:t>:</w:t>
      </w:r>
      <w:r>
        <w:rPr>
          <w:rFonts w:hint="eastAsia"/>
          <w:lang w:val="en-US" w:eastAsia="zh-CN"/>
        </w:rPr>
        <w:t>日向冉</w:t>
      </w:r>
      <w:r>
        <w:rPr>
          <w:rFonts w:hint="default"/>
          <w:lang w:val="en-US" w:eastAsia="zh-CN"/>
        </w:rPr>
        <w:t>VS</w:t>
      </w:r>
      <w:r>
        <w:rPr>
          <w:rFonts w:hint="eastAsia"/>
          <w:lang w:val="en-US" w:eastAsia="zh-CN"/>
        </w:rPr>
        <w:t>雪野瑠星 结果</w:t>
      </w:r>
      <w:r>
        <w:rPr>
          <w:rFonts w:hint="default"/>
          <w:lang w:val="en-US" w:eastAsia="zh-CN"/>
        </w:rPr>
        <w:t>:</w:t>
      </w:r>
      <w:r>
        <w:rPr>
          <w:rFonts w:hint="eastAsia"/>
          <w:lang w:val="en-US" w:eastAsia="zh-CN"/>
        </w:rPr>
        <w:t>平局，战争引来了稲荷的仆人波利</w:t>
      </w:r>
    </w:p>
    <w:p w14:paraId="198CFDB3">
      <w:pPr>
        <w:numPr>
          <w:ilvl w:val="0"/>
          <w:numId w:val="0"/>
        </w:numPr>
        <w:jc w:val="left"/>
        <w:rPr>
          <w:rFonts w:hint="eastAsia"/>
          <w:lang w:val="en-US" w:eastAsia="zh-CN"/>
        </w:rPr>
      </w:pPr>
      <w:r>
        <w:rPr>
          <w:rFonts w:hint="default"/>
          <w:lang w:val="en-US" w:eastAsia="zh-CN"/>
        </w:rPr>
        <w:t xml:space="preserve">      </w:t>
      </w:r>
      <w:r>
        <w:rPr>
          <w:rFonts w:hint="eastAsia"/>
          <w:lang w:val="en-US" w:eastAsia="zh-CN"/>
        </w:rPr>
        <w:t>日向冉，不知火霞霓</w:t>
      </w:r>
      <w:r>
        <w:rPr>
          <w:rFonts w:hint="default"/>
          <w:lang w:val="en-US" w:eastAsia="zh-CN"/>
        </w:rPr>
        <w:t>VS</w:t>
      </w:r>
      <w:r>
        <w:rPr>
          <w:rFonts w:hint="eastAsia"/>
          <w:lang w:val="en-US" w:eastAsia="zh-CN"/>
        </w:rPr>
        <w:t>波利克斯 结果</w:t>
      </w:r>
      <w:r>
        <w:rPr>
          <w:rFonts w:hint="default"/>
          <w:lang w:val="en-US" w:eastAsia="zh-CN"/>
        </w:rPr>
        <w:t>:</w:t>
      </w:r>
      <w:r>
        <w:rPr>
          <w:rFonts w:hint="eastAsia"/>
          <w:lang w:val="en-US" w:eastAsia="zh-CN"/>
        </w:rPr>
        <w:t>败北，两人均被抓走</w:t>
      </w:r>
    </w:p>
    <w:p w14:paraId="08612C53">
      <w:pPr>
        <w:numPr>
          <w:ilvl w:val="0"/>
          <w:numId w:val="0"/>
        </w:numPr>
        <w:jc w:val="left"/>
        <w:rPr>
          <w:rFonts w:hint="eastAsia"/>
          <w:lang w:val="en-US" w:eastAsia="zh-CN"/>
        </w:rPr>
      </w:pPr>
      <w:r>
        <w:rPr>
          <w:rFonts w:hint="eastAsia"/>
          <w:lang w:val="en-US" w:eastAsia="zh-CN"/>
        </w:rPr>
        <w:t>第三部</w:t>
      </w:r>
      <w:r>
        <w:rPr>
          <w:rFonts w:hint="default"/>
          <w:lang w:val="en-US" w:eastAsia="zh-CN"/>
        </w:rPr>
        <w:t>:</w:t>
      </w:r>
      <w:r>
        <w:rPr>
          <w:rFonts w:hint="eastAsia"/>
          <w:lang w:val="en-US" w:eastAsia="zh-CN"/>
        </w:rPr>
        <w:t>日向冉</w:t>
      </w:r>
      <w:r>
        <w:rPr>
          <w:rFonts w:hint="default"/>
          <w:lang w:val="en-US" w:eastAsia="zh-CN"/>
        </w:rPr>
        <w:t>VS</w:t>
      </w:r>
      <w:r>
        <w:rPr>
          <w:rFonts w:hint="eastAsia"/>
          <w:lang w:val="en-US" w:eastAsia="zh-CN"/>
        </w:rPr>
        <w:t>异化露米娅 结果</w:t>
      </w:r>
      <w:r>
        <w:rPr>
          <w:rFonts w:hint="default"/>
          <w:lang w:val="en-US" w:eastAsia="zh-CN"/>
        </w:rPr>
        <w:t>:</w:t>
      </w:r>
      <w:r>
        <w:rPr>
          <w:rFonts w:hint="eastAsia"/>
          <w:lang w:val="en-US" w:eastAsia="zh-CN"/>
        </w:rPr>
        <w:t>胜利，露米娅体内的魔石被打出，露米娅恢复了正常。</w:t>
      </w:r>
    </w:p>
    <w:p w14:paraId="A67FE382">
      <w:pPr>
        <w:numPr>
          <w:ilvl w:val="0"/>
          <w:numId w:val="0"/>
        </w:numPr>
        <w:jc w:val="left"/>
        <w:rPr>
          <w:rFonts w:hint="eastAsia"/>
          <w:lang w:val="en-US" w:eastAsia="zh-CN"/>
        </w:rPr>
      </w:pPr>
      <w:r>
        <w:rPr>
          <w:rFonts w:hint="eastAsia"/>
          <w:lang w:val="en-US" w:eastAsia="zh-CN"/>
        </w:rPr>
        <w:t>第四部</w:t>
      </w:r>
      <w:r>
        <w:rPr>
          <w:rFonts w:hint="default"/>
          <w:lang w:val="en-US" w:eastAsia="zh-CN"/>
        </w:rPr>
        <w:t>:</w:t>
      </w:r>
      <w:r>
        <w:rPr>
          <w:rFonts w:hint="eastAsia"/>
          <w:lang w:val="en-US" w:eastAsia="zh-CN"/>
        </w:rPr>
        <w:t>日向冉</w:t>
      </w:r>
      <w:r>
        <w:rPr>
          <w:rFonts w:hint="default"/>
          <w:lang w:val="en-US" w:eastAsia="zh-CN"/>
        </w:rPr>
        <w:t>VS</w:t>
      </w:r>
      <w:r>
        <w:rPr>
          <w:rFonts w:hint="eastAsia"/>
          <w:lang w:val="en-US" w:eastAsia="zh-CN"/>
        </w:rPr>
        <w:t>雪野琉璃 结果</w:t>
      </w:r>
      <w:r>
        <w:rPr>
          <w:rFonts w:hint="default"/>
          <w:lang w:val="en-US" w:eastAsia="zh-CN"/>
        </w:rPr>
        <w:t>:</w:t>
      </w:r>
      <w:r>
        <w:rPr>
          <w:rFonts w:hint="eastAsia"/>
          <w:lang w:val="en-US" w:eastAsia="zh-CN"/>
        </w:rPr>
        <w:t>败北，成了琉璃的小弟</w:t>
      </w:r>
    </w:p>
    <w:p w14:paraId="4B746CE4">
      <w:pPr>
        <w:numPr>
          <w:ilvl w:val="0"/>
          <w:numId w:val="0"/>
        </w:numPr>
        <w:jc w:val="left"/>
        <w:rPr>
          <w:rFonts w:hint="eastAsia"/>
          <w:lang w:val="en-US" w:eastAsia="zh-CN"/>
        </w:rPr>
      </w:pPr>
      <w:r>
        <w:rPr>
          <w:rFonts w:hint="eastAsia"/>
          <w:lang w:val="en-US" w:eastAsia="zh-CN"/>
        </w:rPr>
        <w:t>不知火霞霓</w:t>
      </w:r>
    </w:p>
    <w:p w14:paraId="E9B2D1AB">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百余岁</w:t>
      </w:r>
    </w:p>
    <w:p w14:paraId="60A0C835">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07C1C865">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w:t>
      </w:r>
    </w:p>
    <w:p w14:paraId="D6DB0D69">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操纵硫磺与火的能力</w:t>
      </w:r>
    </w:p>
    <w:p w14:paraId="A10772E8">
      <w:pPr>
        <w:numPr>
          <w:ilvl w:val="0"/>
          <w:numId w:val="0"/>
        </w:numPr>
        <w:jc w:val="left"/>
        <w:rPr>
          <w:rFonts w:hint="eastAsia"/>
          <w:lang w:val="en-US" w:eastAsia="zh-CN"/>
        </w:rPr>
      </w:pPr>
      <w:r>
        <w:rPr>
          <w:rFonts w:hint="eastAsia"/>
          <w:lang w:val="en-US" w:eastAsia="zh-CN"/>
        </w:rPr>
        <w:t>原先只是一个喜欢呆在血池地狱附近硫磺坑里泡澡的章鱼妖怪，她通体粉红色（琉璃曾调侃她是不是因为被人类煮熟而死的，结果差点被她胖揍），在与逃亡的琉璃相识后，没有混战，单纯只是愿意跟着琉璃，霞霓没有好的脑子，喜欢凭感觉做事，她看上的事物是绝对跑不了的，因此她表面与琉璃不和，实际对琉璃十分忠诚，同时琉璃十分照顾自己的手下，琉璃甚至从来没有认为她们是自己的手下，而是平起平坐的朋友。霞霓同样被变成了人型，她变成了一个粉红色头发的少女，穿着特质的粉色吊带露背裙，能够在背后伸出八条长长的触手，触手末端还燃烧着橙红色的火焰，霞霓脾气不太好，容易被激怒，这也成了她性格弱点之一，霞霓变成人型后还是脱不了野性，喜欢吃硫磺块，霞霓很少待在冰狐寨，因为那里太冷，她喜欢待在火山旁边（尤其是活火山，因为那里有她最爱的食物），霞霓不怕岩浆，因为根本烫不死，霞霓的触手可以伸大约</w:t>
      </w:r>
      <w:r>
        <w:rPr>
          <w:rFonts w:hint="default"/>
          <w:lang w:val="en-US" w:eastAsia="zh-CN"/>
        </w:rPr>
        <w:t>100</w:t>
      </w:r>
      <w:r>
        <w:rPr>
          <w:rFonts w:hint="eastAsia"/>
          <w:lang w:val="en-US" w:eastAsia="zh-CN"/>
        </w:rPr>
        <w:t>米长，而且有很强力的吸盘，吸人很疼（琉璃亲测），霞霓的日常是在火山下泡硫磺热水澡吃现产的硫磺块，因此她始终有一股难闻的硫磺味，洗澡都无法去掉的那种，但霞霓貌似有一种与琉璃心有灵犀的能力，每当琉璃遇到麻烦，她总是能起到及时雨的作用，是十分可靠的伙伴，霞霓拥有操纵硫磺与火的能力，她的触手不仅可以缠住敌人，还可以像加热棒一样变得滚烫，能制造</w:t>
      </w:r>
      <w:r>
        <w:rPr>
          <w:rFonts w:hint="default"/>
          <w:lang w:val="en-US" w:eastAsia="zh-CN"/>
        </w:rPr>
        <w:t>2000</w:t>
      </w:r>
      <w:r>
        <w:rPr>
          <w:rFonts w:hint="eastAsia"/>
          <w:lang w:val="en-US" w:eastAsia="zh-CN"/>
        </w:rPr>
        <w:t>度的高温（因为衣服是琉璃苦心研制出来的，所以烧不坏），同时霞霓可以制造出二氧化硫毒气，还能喷火，必要时还可以充当应急煤气罐</w:t>
      </w:r>
    </w:p>
    <w:p w14:paraId="3DCEDD94">
      <w:pPr>
        <w:numPr>
          <w:ilvl w:val="0"/>
          <w:numId w:val="0"/>
        </w:numPr>
        <w:jc w:val="left"/>
        <w:rPr>
          <w:rFonts w:hint="eastAsia"/>
          <w:lang w:val="en-US" w:eastAsia="zh-CN"/>
        </w:rPr>
      </w:pPr>
      <w:r>
        <w:rPr>
          <w:rFonts w:hint="eastAsia"/>
          <w:lang w:val="en-US" w:eastAsia="zh-CN"/>
        </w:rPr>
        <w:t>不知火霞霓的机能面板数值</w:t>
      </w:r>
    </w:p>
    <w:p w14:paraId="93AF0289">
      <w:pPr>
        <w:numPr>
          <w:ilvl w:val="0"/>
          <w:numId w:val="0"/>
        </w:numPr>
        <w:jc w:val="left"/>
        <w:rPr>
          <w:rFonts w:hint="default"/>
          <w:lang w:val="en-US" w:eastAsia="zh-CN"/>
        </w:rPr>
      </w:pPr>
      <w:r>
        <w:rPr>
          <w:rFonts w:hint="eastAsia"/>
          <w:lang w:val="en-US" w:eastAsia="zh-CN"/>
        </w:rPr>
        <w:t>力量</w:t>
      </w:r>
      <w:r>
        <w:rPr>
          <w:rFonts w:hint="default"/>
          <w:lang w:val="en-US" w:eastAsia="zh-CN"/>
        </w:rPr>
        <w:t xml:space="preserve">A </w:t>
      </w:r>
      <w:r>
        <w:rPr>
          <w:rFonts w:hint="eastAsia"/>
          <w:lang w:val="en-US" w:eastAsia="zh-CN"/>
        </w:rPr>
        <w:t>速度</w:t>
      </w:r>
      <w:r>
        <w:rPr>
          <w:rFonts w:hint="default"/>
          <w:lang w:val="en-US" w:eastAsia="zh-CN"/>
        </w:rPr>
        <w:t xml:space="preserve">A+ </w:t>
      </w:r>
      <w:r>
        <w:rPr>
          <w:rFonts w:hint="eastAsia"/>
          <w:lang w:val="en-US" w:eastAsia="zh-CN"/>
        </w:rPr>
        <w:t>爆发力</w:t>
      </w:r>
      <w:r>
        <w:rPr>
          <w:rFonts w:hint="default"/>
          <w:lang w:val="en-US" w:eastAsia="zh-CN"/>
        </w:rPr>
        <w:t xml:space="preserve">S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 xml:space="preserve">C </w:t>
      </w:r>
      <w:r>
        <w:rPr>
          <w:rFonts w:hint="eastAsia"/>
          <w:lang w:val="en-US" w:eastAsia="zh-CN"/>
        </w:rPr>
        <w:t>精神力</w:t>
      </w:r>
      <w:r>
        <w:rPr>
          <w:rFonts w:hint="default"/>
          <w:lang w:val="en-US" w:eastAsia="zh-CN"/>
        </w:rPr>
        <w:t xml:space="preserve">C </w:t>
      </w:r>
      <w:r>
        <w:rPr>
          <w:rFonts w:hint="eastAsia"/>
          <w:lang w:val="en-US" w:eastAsia="zh-CN"/>
        </w:rPr>
        <w:t>耐力</w:t>
      </w:r>
      <w:r>
        <w:rPr>
          <w:rFonts w:hint="default"/>
          <w:lang w:val="en-US" w:eastAsia="zh-CN"/>
        </w:rPr>
        <w:t>B</w:t>
      </w:r>
    </w:p>
    <w:p w14:paraId="87BC25D6">
      <w:pPr>
        <w:numPr>
          <w:ilvl w:val="0"/>
          <w:numId w:val="0"/>
        </w:numPr>
        <w:jc w:val="left"/>
        <w:rPr>
          <w:rFonts w:hint="eastAsia"/>
          <w:lang w:val="en-US" w:eastAsia="zh-CN"/>
        </w:rPr>
      </w:pPr>
      <w:r>
        <w:rPr>
          <w:rFonts w:hint="eastAsia"/>
          <w:lang w:val="en-US" w:eastAsia="zh-CN"/>
        </w:rPr>
        <w:t>不知火霞霓在剧情中的表现</w:t>
      </w:r>
    </w:p>
    <w:p w14:paraId="41F0D0E6">
      <w:pPr>
        <w:numPr>
          <w:ilvl w:val="0"/>
          <w:numId w:val="0"/>
        </w:numPr>
        <w:jc w:val="left"/>
        <w:rPr>
          <w:rFonts w:hint="default"/>
          <w:lang w:val="en-US" w:eastAsia="zh-CN"/>
        </w:rPr>
      </w:pPr>
      <w:r>
        <w:rPr>
          <w:rFonts w:hint="eastAsia"/>
          <w:lang w:val="en-US" w:eastAsia="zh-CN"/>
        </w:rPr>
        <w:t>第二部</w:t>
      </w:r>
      <w:r>
        <w:rPr>
          <w:rFonts w:hint="default"/>
          <w:lang w:val="en-US" w:eastAsia="zh-CN"/>
        </w:rPr>
        <w:t>:</w:t>
      </w:r>
      <w:r>
        <w:rPr>
          <w:rFonts w:hint="eastAsia"/>
          <w:lang w:val="en-US" w:eastAsia="zh-CN"/>
        </w:rPr>
        <w:t>不知火霞霓</w:t>
      </w:r>
      <w:r>
        <w:rPr>
          <w:rFonts w:hint="default"/>
          <w:lang w:val="en-US" w:eastAsia="zh-CN"/>
        </w:rPr>
        <w:t>VS</w:t>
      </w:r>
      <w:r>
        <w:rPr>
          <w:rFonts w:hint="eastAsia"/>
          <w:lang w:val="en-US" w:eastAsia="zh-CN"/>
        </w:rPr>
        <w:t>黄石 结果</w:t>
      </w:r>
      <w:r>
        <w:rPr>
          <w:rFonts w:hint="default"/>
          <w:lang w:val="en-US" w:eastAsia="zh-CN"/>
        </w:rPr>
        <w:t>:</w:t>
      </w:r>
      <w:r>
        <w:rPr>
          <w:rFonts w:hint="eastAsia"/>
          <w:lang w:val="en-US" w:eastAsia="zh-CN"/>
        </w:rPr>
        <w:t>胜利，黄石差点被干掉，但是让稲荷摸清了霞霓的实力</w:t>
      </w:r>
    </w:p>
    <w:p w14:paraId="2F7117D5">
      <w:pPr>
        <w:numPr>
          <w:ilvl w:val="0"/>
          <w:numId w:val="0"/>
        </w:numPr>
        <w:jc w:val="left"/>
        <w:rPr>
          <w:rFonts w:hint="eastAsia"/>
          <w:lang w:val="en-US" w:eastAsia="zh-CN"/>
        </w:rPr>
      </w:pPr>
      <w:r>
        <w:rPr>
          <w:rFonts w:hint="default"/>
          <w:lang w:val="en-US" w:eastAsia="zh-CN"/>
        </w:rPr>
        <w:t xml:space="preserve">      </w:t>
      </w:r>
      <w:r>
        <w:rPr>
          <w:rFonts w:hint="eastAsia"/>
          <w:lang w:val="en-US" w:eastAsia="zh-CN"/>
        </w:rPr>
        <w:t>不知火霞霓，日向冉</w:t>
      </w:r>
      <w:r>
        <w:rPr>
          <w:rFonts w:hint="default"/>
          <w:lang w:val="en-US" w:eastAsia="zh-CN"/>
        </w:rPr>
        <w:t>VS</w:t>
      </w:r>
      <w:r>
        <w:rPr>
          <w:rFonts w:hint="eastAsia"/>
          <w:lang w:val="en-US" w:eastAsia="zh-CN"/>
        </w:rPr>
        <w:t>波利克斯 结果</w:t>
      </w:r>
      <w:r>
        <w:rPr>
          <w:rFonts w:hint="default"/>
          <w:lang w:val="en-US" w:eastAsia="zh-CN"/>
        </w:rPr>
        <w:t>:</w:t>
      </w:r>
      <w:r>
        <w:rPr>
          <w:rFonts w:hint="eastAsia"/>
          <w:lang w:val="en-US" w:eastAsia="zh-CN"/>
        </w:rPr>
        <w:t>败北，两人均被抓走</w:t>
      </w:r>
    </w:p>
    <w:p w14:paraId="B4EFC374">
      <w:pPr>
        <w:numPr>
          <w:ilvl w:val="0"/>
          <w:numId w:val="0"/>
        </w:numPr>
        <w:jc w:val="left"/>
        <w:rPr>
          <w:rFonts w:hint="eastAsia"/>
          <w:lang w:val="en-US" w:eastAsia="zh-CN"/>
        </w:rPr>
      </w:pPr>
      <w:r>
        <w:rPr>
          <w:rFonts w:hint="eastAsia"/>
          <w:lang w:val="en-US" w:eastAsia="zh-CN"/>
        </w:rPr>
        <w:t>雪野瑠星</w:t>
      </w:r>
    </w:p>
    <w:p w14:paraId="80002C97">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上万岁</w:t>
      </w:r>
    </w:p>
    <w:p w14:paraId="64161D6B">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E69EBD80">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w:t>
      </w:r>
    </w:p>
    <w:p w14:paraId="57345781">
      <w:pPr>
        <w:numPr>
          <w:ilvl w:val="0"/>
          <w:numId w:val="0"/>
        </w:numPr>
        <w:jc w:val="left"/>
        <w:rPr>
          <w:rFonts w:hint="eastAsia"/>
          <w:lang w:val="en-US" w:eastAsia="zh-CN"/>
        </w:rPr>
      </w:pPr>
      <w:r>
        <w:rPr>
          <w:rFonts w:hint="eastAsia"/>
          <w:lang w:val="en-US" w:eastAsia="zh-CN"/>
        </w:rPr>
        <w:t>琉璃的妹妹，同样能使用旧神力量的旧神后裔，但是她没有继承旧神缜密的意志，相对于琉璃而言，性格单纯，非常容易受到他人欺骗上当，考虑事情也不仔细，没有她姐姐一般谨慎，瑠星几乎把冰狐寨里所有人都当好人，即使琉璃告诉她真相想和她一同逃走，她也不相信冰狐寨里的人对她们有坏的打算，这使得琉璃一度认为她是个累赘，于是独自出逃，在琉璃出逃的日子里，瑠星接收了洗礼，转而放弃了旧神身份，变成狐妖，但是稲荷为了能抓到琉璃，保留了一部分瑠星的旧神能力，瑠星在力量方面有着相当可怕的水准，对物理伤害的抗性要比她姐姐强很多，瑠星还精通格斗和剑术，近战方面有着不容小觑的实力，瑠星拥有消除热量的能力，这使得她可以轻易的制造出超低温环境，甚至可以利用热力学定律制造绝对零度环境造成时间停止（她本身不知道，这是琉璃告诉他的，但是她从来没有用过），瑠星还可以强行停止运作的机器（人也可以），且可以消除惯性的影响，不过这个能力不能抓住琉璃，因为琉璃可以为自己制造能量，由于瑠星并没有姐姐那般智慧，她没有特别好的开发能力，在冰狐寨，她使用自己的能力维持冰山地狱的低温环境，并把囚犯封冻在冰里，至于冰是从哪里来的，当然是她能够制造物质的姐姐创造的。在月之都，瑠星为稲荷寻找琉璃的工作除了很大的力（她只是单纯的认为稲荷只是想帮她找到自己的姐姐），在第三部里由于其随和和自来熟的性格与幻想乡的人打成一片。和琉璃一样，瑠星在作为旧神的时候也有对应的弱点，瑠星自身不能存储太多热量，所以她不能接触高温，否则她会把自身多余的热量以热浪的形式发射出去，但是由于瑠星在很早的时候就变成狐妖了，这个效应在剧情中并没有表现，只存在与瑠星的自述中。瑠星变成狐妖后长出了浅蓝色的尾巴以及和发色一样的藏青色耳朵。</w:t>
      </w:r>
    </w:p>
    <w:p w14:paraId="8EC95CD7">
      <w:pPr>
        <w:numPr>
          <w:ilvl w:val="0"/>
          <w:numId w:val="0"/>
        </w:numPr>
        <w:jc w:val="left"/>
        <w:rPr>
          <w:rFonts w:hint="eastAsia"/>
          <w:lang w:val="en-US" w:eastAsia="zh-CN"/>
        </w:rPr>
      </w:pPr>
      <w:r>
        <w:rPr>
          <w:rFonts w:hint="eastAsia"/>
          <w:lang w:val="en-US" w:eastAsia="zh-CN"/>
        </w:rPr>
        <w:t>雪野瑠星的机能面板数值</w:t>
      </w:r>
    </w:p>
    <w:p w14:paraId="5F39B1F1">
      <w:pPr>
        <w:numPr>
          <w:ilvl w:val="0"/>
          <w:numId w:val="0"/>
        </w:numPr>
        <w:jc w:val="left"/>
        <w:rPr>
          <w:rFonts w:hint="eastAsia"/>
          <w:lang w:val="en-US" w:eastAsia="zh-CN"/>
        </w:rPr>
      </w:pPr>
      <w:r>
        <w:rPr>
          <w:rFonts w:hint="eastAsia"/>
          <w:lang w:val="en-US" w:eastAsia="zh-CN"/>
        </w:rPr>
        <w:t>力量</w:t>
      </w:r>
      <w:r>
        <w:rPr>
          <w:rFonts w:hint="default"/>
          <w:lang w:val="en-US" w:eastAsia="zh-CN"/>
        </w:rPr>
        <w:t xml:space="preserve">S </w:t>
      </w:r>
      <w:r>
        <w:rPr>
          <w:rFonts w:hint="eastAsia"/>
          <w:lang w:val="en-US" w:eastAsia="zh-CN"/>
        </w:rPr>
        <w:t>速度</w:t>
      </w:r>
      <w:r>
        <w:rPr>
          <w:rFonts w:hint="default"/>
          <w:lang w:val="en-US" w:eastAsia="zh-CN"/>
        </w:rPr>
        <w:t xml:space="preserve">S </w:t>
      </w:r>
      <w:r>
        <w:rPr>
          <w:rFonts w:hint="eastAsia"/>
          <w:lang w:val="en-US" w:eastAsia="zh-CN"/>
        </w:rPr>
        <w:t>爆发力</w:t>
      </w:r>
      <w:r>
        <w:rPr>
          <w:rFonts w:hint="default"/>
          <w:lang w:val="en-US" w:eastAsia="zh-CN"/>
        </w:rPr>
        <w:t xml:space="preserve">S </w:t>
      </w:r>
      <w:r>
        <w:rPr>
          <w:rFonts w:hint="eastAsia"/>
          <w:lang w:val="en-US" w:eastAsia="zh-CN"/>
        </w:rPr>
        <w:t>攻击距离</w:t>
      </w:r>
      <w:r>
        <w:rPr>
          <w:rFonts w:hint="default"/>
          <w:lang w:val="en-US" w:eastAsia="zh-CN"/>
        </w:rPr>
        <w:t xml:space="preserve">A+ </w:t>
      </w:r>
      <w:r>
        <w:rPr>
          <w:rFonts w:hint="eastAsia"/>
          <w:lang w:val="en-US" w:eastAsia="zh-CN"/>
        </w:rPr>
        <w:t>感知力</w:t>
      </w:r>
      <w:r>
        <w:rPr>
          <w:rFonts w:hint="default"/>
          <w:lang w:val="en-US" w:eastAsia="zh-CN"/>
        </w:rPr>
        <w:t xml:space="preserve">C </w:t>
      </w:r>
      <w:r>
        <w:rPr>
          <w:rFonts w:hint="eastAsia"/>
          <w:lang w:val="en-US" w:eastAsia="zh-CN"/>
        </w:rPr>
        <w:t>精神力</w:t>
      </w:r>
      <w:r>
        <w:rPr>
          <w:rFonts w:hint="default"/>
          <w:lang w:val="en-US" w:eastAsia="zh-CN"/>
        </w:rPr>
        <w:t xml:space="preserve">C </w:t>
      </w:r>
      <w:r>
        <w:rPr>
          <w:rFonts w:hint="eastAsia"/>
          <w:lang w:val="en-US" w:eastAsia="zh-CN"/>
        </w:rPr>
        <w:t>耐力</w:t>
      </w:r>
      <w:r>
        <w:rPr>
          <w:rFonts w:hint="default"/>
          <w:lang w:val="en-US" w:eastAsia="zh-CN"/>
        </w:rPr>
        <w:t>A</w:t>
      </w:r>
    </w:p>
    <w:p w14:paraId="442BBA69">
      <w:pPr>
        <w:numPr>
          <w:ilvl w:val="0"/>
          <w:numId w:val="0"/>
        </w:numPr>
        <w:jc w:val="left"/>
        <w:rPr>
          <w:rFonts w:hint="eastAsia"/>
          <w:lang w:val="en-US" w:eastAsia="zh-CN"/>
        </w:rPr>
      </w:pPr>
      <w:r>
        <w:rPr>
          <w:rFonts w:hint="eastAsia"/>
          <w:lang w:val="en-US" w:eastAsia="zh-CN"/>
        </w:rPr>
        <w:t>雪野瑠星在剧情中的表现</w:t>
      </w:r>
    </w:p>
    <w:p w14:paraId="9EE3BB86">
      <w:pPr>
        <w:numPr>
          <w:ilvl w:val="0"/>
          <w:numId w:val="0"/>
        </w:numPr>
        <w:jc w:val="left"/>
        <w:rPr>
          <w:rFonts w:hint="default"/>
          <w:lang w:val="en-US" w:eastAsia="zh-CN"/>
        </w:rPr>
      </w:pPr>
      <w:r>
        <w:rPr>
          <w:rFonts w:hint="eastAsia"/>
          <w:lang w:val="en-US" w:eastAsia="zh-CN"/>
        </w:rPr>
        <w:t>第二部</w:t>
      </w:r>
      <w:r>
        <w:rPr>
          <w:rFonts w:hint="default"/>
          <w:lang w:val="en-US" w:eastAsia="zh-CN"/>
        </w:rPr>
        <w:t>:</w:t>
      </w:r>
      <w:r>
        <w:rPr>
          <w:rFonts w:hint="eastAsia"/>
          <w:lang w:val="en-US" w:eastAsia="zh-CN"/>
        </w:rPr>
        <w:t>雪野瑠星</w:t>
      </w:r>
      <w:r>
        <w:rPr>
          <w:rFonts w:hint="default"/>
          <w:lang w:val="en-US" w:eastAsia="zh-CN"/>
        </w:rPr>
        <w:t>VS</w:t>
      </w:r>
      <w:r>
        <w:rPr>
          <w:rFonts w:hint="eastAsia"/>
          <w:lang w:val="en-US" w:eastAsia="zh-CN"/>
        </w:rPr>
        <w:t>八意永琳，蓬莱山辉夜 结果</w:t>
      </w:r>
      <w:r>
        <w:rPr>
          <w:rFonts w:hint="default"/>
          <w:lang w:val="en-US" w:eastAsia="zh-CN"/>
        </w:rPr>
        <w:t>:</w:t>
      </w:r>
      <w:r>
        <w:rPr>
          <w:rFonts w:hint="eastAsia"/>
          <w:lang w:val="en-US" w:eastAsia="zh-CN"/>
        </w:rPr>
        <w:t>平局</w:t>
      </w:r>
    </w:p>
    <w:p w14:paraId="E0191468">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雪野瑠星</w:t>
      </w:r>
      <w:r>
        <w:rPr>
          <w:rFonts w:hint="default"/>
          <w:lang w:val="en-US" w:eastAsia="zh-CN"/>
        </w:rPr>
        <w:t>VS</w:t>
      </w:r>
      <w:r>
        <w:rPr>
          <w:rFonts w:hint="eastAsia"/>
          <w:lang w:val="en-US" w:eastAsia="zh-CN"/>
        </w:rPr>
        <w:t>绵月依姬 结果</w:t>
      </w:r>
      <w:r>
        <w:rPr>
          <w:rFonts w:hint="default"/>
          <w:lang w:val="en-US" w:eastAsia="zh-CN"/>
        </w:rPr>
        <w:t>:</w:t>
      </w:r>
      <w:r>
        <w:rPr>
          <w:rFonts w:hint="eastAsia"/>
          <w:lang w:val="en-US" w:eastAsia="zh-CN"/>
        </w:rPr>
        <w:t>胜利</w:t>
      </w:r>
    </w:p>
    <w:p w14:paraId="1882802B">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雪野瑠星，雪野稲荷</w:t>
      </w:r>
      <w:r>
        <w:rPr>
          <w:rFonts w:hint="default"/>
          <w:lang w:val="en-US" w:eastAsia="zh-CN"/>
        </w:rPr>
        <w:t>VS</w:t>
      </w:r>
      <w:r>
        <w:rPr>
          <w:rFonts w:hint="eastAsia"/>
          <w:lang w:val="en-US" w:eastAsia="zh-CN"/>
        </w:rPr>
        <w:t>雪野琉璃 结果</w:t>
      </w:r>
      <w:r>
        <w:rPr>
          <w:rFonts w:hint="default"/>
          <w:lang w:val="en-US" w:eastAsia="zh-CN"/>
        </w:rPr>
        <w:t>:</w:t>
      </w:r>
      <w:r>
        <w:rPr>
          <w:rFonts w:hint="eastAsia"/>
          <w:lang w:val="en-US" w:eastAsia="zh-CN"/>
        </w:rPr>
        <w:t>平局</w:t>
      </w:r>
    </w:p>
    <w:p w14:paraId="3D3D8ABA">
      <w:pPr>
        <w:numPr>
          <w:ilvl w:val="0"/>
          <w:numId w:val="0"/>
        </w:numPr>
        <w:jc w:val="left"/>
        <w:rPr>
          <w:rFonts w:hint="eastAsia"/>
          <w:lang w:val="en-US" w:eastAsia="zh-CN"/>
        </w:rPr>
      </w:pPr>
      <w:r>
        <w:rPr>
          <w:rFonts w:hint="eastAsia"/>
          <w:lang w:val="en-US" w:eastAsia="zh-CN"/>
        </w:rPr>
        <w:t>第四部</w:t>
      </w:r>
      <w:r>
        <w:rPr>
          <w:rFonts w:hint="default"/>
          <w:lang w:val="en-US" w:eastAsia="zh-CN"/>
        </w:rPr>
        <w:t>:</w:t>
      </w:r>
      <w:r>
        <w:rPr>
          <w:rFonts w:hint="eastAsia"/>
          <w:lang w:val="en-US" w:eastAsia="zh-CN"/>
        </w:rPr>
        <w:t>雪野瑠星</w:t>
      </w:r>
      <w:r>
        <w:rPr>
          <w:rFonts w:hint="default"/>
          <w:lang w:val="en-US" w:eastAsia="zh-CN"/>
        </w:rPr>
        <w:t>VS</w:t>
      </w:r>
      <w:r>
        <w:rPr>
          <w:rFonts w:hint="eastAsia"/>
          <w:lang w:val="en-US" w:eastAsia="zh-CN"/>
        </w:rPr>
        <w:t>星熊勇仪 结果</w:t>
      </w:r>
      <w:r>
        <w:rPr>
          <w:rFonts w:hint="default"/>
          <w:lang w:val="en-US" w:eastAsia="zh-CN"/>
        </w:rPr>
        <w:t>:</w:t>
      </w:r>
      <w:r>
        <w:rPr>
          <w:rFonts w:hint="eastAsia"/>
          <w:lang w:val="en-US" w:eastAsia="zh-CN"/>
        </w:rPr>
        <w:t>胜利，瑠星赢得钱财以及泡澡的资格</w:t>
      </w:r>
    </w:p>
    <w:p w14:paraId="9C9AD507">
      <w:pPr>
        <w:numPr>
          <w:ilvl w:val="0"/>
          <w:numId w:val="0"/>
        </w:numPr>
        <w:jc w:val="left"/>
        <w:rPr>
          <w:rFonts w:hint="default"/>
          <w:lang w:val="en-US" w:eastAsia="zh-CN"/>
        </w:rPr>
      </w:pPr>
      <w:r>
        <w:rPr>
          <w:rFonts w:hint="default"/>
          <w:lang w:val="en-US" w:eastAsia="zh-CN"/>
        </w:rPr>
        <w:t xml:space="preserve">       </w:t>
      </w:r>
      <w:r>
        <w:rPr>
          <w:rFonts w:hint="eastAsia"/>
          <w:lang w:val="en-US" w:eastAsia="zh-CN"/>
        </w:rPr>
        <w:t>雪野瑠星</w:t>
      </w:r>
      <w:r>
        <w:rPr>
          <w:rFonts w:hint="default"/>
          <w:lang w:val="en-US" w:eastAsia="zh-CN"/>
        </w:rPr>
        <w:t>VS</w:t>
      </w:r>
      <w:r>
        <w:rPr>
          <w:rFonts w:hint="eastAsia"/>
          <w:lang w:val="en-US" w:eastAsia="zh-CN"/>
        </w:rPr>
        <w:t>庭渡久侘歌 结果</w:t>
      </w:r>
      <w:r>
        <w:rPr>
          <w:rFonts w:hint="default"/>
          <w:lang w:val="en-US" w:eastAsia="zh-CN"/>
        </w:rPr>
        <w:t>:</w:t>
      </w:r>
      <w:r>
        <w:rPr>
          <w:rFonts w:hint="eastAsia"/>
          <w:lang w:val="en-US" w:eastAsia="zh-CN"/>
        </w:rPr>
        <w:t>胜利，瑠星度过彼岸到达畜生界</w:t>
      </w:r>
    </w:p>
    <w:p w14:paraId="F0A427D2">
      <w:pPr>
        <w:numPr>
          <w:ilvl w:val="0"/>
          <w:numId w:val="0"/>
        </w:numPr>
        <w:jc w:val="left"/>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雪野琉璃，雪野瑠星</w:t>
      </w:r>
      <w:r>
        <w:rPr>
          <w:rFonts w:hint="default"/>
          <w:lang w:val="en-US" w:eastAsia="zh-CN"/>
        </w:rPr>
        <w:t>VS</w:t>
      </w:r>
      <w:r>
        <w:rPr>
          <w:rFonts w:hint="eastAsia"/>
          <w:lang w:val="en-US" w:eastAsia="zh-CN"/>
        </w:rPr>
        <w:t>吉吊八千慧 结果</w:t>
      </w:r>
      <w:r>
        <w:rPr>
          <w:rFonts w:hint="default"/>
          <w:lang w:val="en-US" w:eastAsia="zh-CN"/>
        </w:rPr>
        <w:t>:</w:t>
      </w:r>
      <w:r>
        <w:rPr>
          <w:rFonts w:hint="eastAsia"/>
          <w:lang w:val="en-US" w:eastAsia="zh-CN"/>
        </w:rPr>
        <w:t>胜利，吉吊被打跑，令她敢怒不敢言</w:t>
      </w:r>
    </w:p>
    <w:p w14:paraId="983908D6">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雪野瑠星</w:t>
      </w:r>
      <w:r>
        <w:rPr>
          <w:rFonts w:hint="default"/>
          <w:lang w:val="en-US" w:eastAsia="zh-CN"/>
        </w:rPr>
        <w:t>VS</w:t>
      </w:r>
      <w:r>
        <w:rPr>
          <w:rFonts w:hint="eastAsia"/>
          <w:lang w:val="en-US" w:eastAsia="zh-CN"/>
        </w:rPr>
        <w:t>骊驹早鬼 结果</w:t>
      </w:r>
      <w:r>
        <w:rPr>
          <w:rFonts w:hint="default"/>
          <w:lang w:val="en-US" w:eastAsia="zh-CN"/>
        </w:rPr>
        <w:t>:</w:t>
      </w:r>
      <w:r>
        <w:rPr>
          <w:rFonts w:hint="eastAsia"/>
          <w:lang w:val="en-US" w:eastAsia="zh-CN"/>
        </w:rPr>
        <w:t>胜利，骊驹早鬼被打跑</w:t>
      </w:r>
    </w:p>
    <w:p w14:paraId="FFEC8BA7">
      <w:pPr>
        <w:numPr>
          <w:ilvl w:val="0"/>
          <w:numId w:val="0"/>
        </w:numPr>
        <w:jc w:val="left"/>
        <w:rPr>
          <w:rFonts w:hint="eastAsia"/>
          <w:lang w:val="en-US" w:eastAsia="zh-CN"/>
        </w:rPr>
      </w:pPr>
      <w:r>
        <w:rPr>
          <w:rFonts w:hint="default"/>
          <w:lang w:val="en-US" w:eastAsia="zh-CN"/>
        </w:rPr>
        <w:t xml:space="preserve">       </w:t>
      </w:r>
      <w:r>
        <w:rPr>
          <w:rFonts w:hint="eastAsia"/>
          <w:lang w:val="en-US" w:eastAsia="zh-CN"/>
        </w:rPr>
        <w:t>雪野瑠星</w:t>
      </w:r>
      <w:r>
        <w:rPr>
          <w:rFonts w:hint="default"/>
          <w:lang w:val="en-US" w:eastAsia="zh-CN"/>
        </w:rPr>
        <w:t>VS</w:t>
      </w:r>
      <w:r>
        <w:rPr>
          <w:rFonts w:hint="eastAsia"/>
          <w:lang w:val="en-US" w:eastAsia="zh-CN"/>
        </w:rPr>
        <w:t>饕餮尤魔 结果</w:t>
      </w:r>
      <w:r>
        <w:rPr>
          <w:rFonts w:hint="default"/>
          <w:lang w:val="en-US" w:eastAsia="zh-CN"/>
        </w:rPr>
        <w:t>:</w:t>
      </w:r>
      <w:r>
        <w:rPr>
          <w:rFonts w:hint="eastAsia"/>
          <w:lang w:val="en-US" w:eastAsia="zh-CN"/>
        </w:rPr>
        <w:t>胜利，饕餮被迫投降</w:t>
      </w:r>
    </w:p>
    <w:p w14:paraId="B5AD2777">
      <w:pPr>
        <w:numPr>
          <w:ilvl w:val="0"/>
          <w:numId w:val="0"/>
        </w:numPr>
        <w:jc w:val="left"/>
        <w:rPr>
          <w:rFonts w:hint="eastAsia"/>
          <w:lang w:val="en-US" w:eastAsia="zh-CN"/>
        </w:rPr>
      </w:pPr>
      <w:r>
        <w:rPr>
          <w:rFonts w:hint="eastAsia"/>
          <w:lang w:val="en-US" w:eastAsia="zh-CN"/>
        </w:rPr>
        <w:t>黄石</w:t>
      </w:r>
    </w:p>
    <w:p w14:paraId="0FAE5332">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数千岁</w:t>
      </w:r>
    </w:p>
    <w:p w14:paraId="B109F70B">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15E776DC">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w:t>
      </w:r>
    </w:p>
    <w:p w14:paraId="868591A8">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操纵金石的能力</w:t>
      </w:r>
    </w:p>
    <w:p w14:paraId="CBAA2232">
      <w:pPr>
        <w:numPr>
          <w:ilvl w:val="0"/>
          <w:numId w:val="0"/>
        </w:numPr>
        <w:jc w:val="left"/>
        <w:rPr>
          <w:rFonts w:hint="eastAsia"/>
          <w:lang w:val="en-US" w:eastAsia="zh-CN"/>
        </w:rPr>
      </w:pPr>
      <w:r>
        <w:rPr>
          <w:rFonts w:hint="eastAsia"/>
          <w:lang w:val="en-US" w:eastAsia="zh-CN"/>
        </w:rPr>
        <w:t>黄石是冰狐寨里的原住民，是声名赫赫的富商，有钱有势，而且与冰狐寨的寨主稲荷是闺蜜关系，黄石酷爱字画，尤其喜欢写字，在书法方面颇有建树，黄石育有一女，名叫铃霭。黄石是一只黄色毛发的狐妖，头发，尾巴和耳朵都是姜黄色的，衣服也是金黄色的和服，黄石待人和蔼，十分宽容大度，有种超脱凡俗的气质。黄石居住在外城的日式别墅当中，平时一家三口生活在一起，黄石拥有操纵金石的能力，能够汲取财气，赚取财富，同时黄石可以操纵部分小块金属和土块，能短暂制造沙尘，属于是推动故事情节发展的配角。</w:t>
      </w:r>
    </w:p>
    <w:p w14:paraId="C335DC27">
      <w:pPr>
        <w:numPr>
          <w:ilvl w:val="0"/>
          <w:numId w:val="0"/>
        </w:numPr>
        <w:jc w:val="left"/>
        <w:rPr>
          <w:rFonts w:hint="eastAsia"/>
          <w:lang w:val="en-US" w:eastAsia="zh-CN"/>
        </w:rPr>
      </w:pPr>
      <w:r>
        <w:rPr>
          <w:rFonts w:hint="eastAsia"/>
          <w:lang w:val="en-US" w:eastAsia="zh-CN"/>
        </w:rPr>
        <w:t>黄石的机能面板数值</w:t>
      </w:r>
    </w:p>
    <w:p w14:paraId="8896830F">
      <w:pPr>
        <w:numPr>
          <w:ilvl w:val="0"/>
          <w:numId w:val="0"/>
        </w:numPr>
        <w:jc w:val="left"/>
        <w:rPr>
          <w:rFonts w:hint="default"/>
          <w:lang w:val="en-US" w:eastAsia="zh-CN"/>
        </w:rPr>
      </w:pPr>
      <w:r>
        <w:rPr>
          <w:rFonts w:hint="eastAsia"/>
          <w:lang w:val="en-US" w:eastAsia="zh-CN"/>
        </w:rPr>
        <w:t>力量</w:t>
      </w:r>
      <w:r>
        <w:rPr>
          <w:rFonts w:hint="default"/>
          <w:lang w:val="en-US" w:eastAsia="zh-CN"/>
        </w:rPr>
        <w:t xml:space="preserve">B </w:t>
      </w:r>
      <w:r>
        <w:rPr>
          <w:rFonts w:hint="eastAsia"/>
          <w:lang w:val="en-US" w:eastAsia="zh-CN"/>
        </w:rPr>
        <w:t>速度</w:t>
      </w:r>
      <w:r>
        <w:rPr>
          <w:rFonts w:hint="default"/>
          <w:lang w:val="en-US" w:eastAsia="zh-CN"/>
        </w:rPr>
        <w:t xml:space="preserve">A </w:t>
      </w:r>
      <w:r>
        <w:rPr>
          <w:rFonts w:hint="eastAsia"/>
          <w:lang w:val="en-US" w:eastAsia="zh-CN"/>
        </w:rPr>
        <w:t>爆发力</w:t>
      </w:r>
      <w:r>
        <w:rPr>
          <w:rFonts w:hint="default"/>
          <w:lang w:val="en-US" w:eastAsia="zh-CN"/>
        </w:rPr>
        <w:t xml:space="preserve">B </w:t>
      </w:r>
      <w:r>
        <w:rPr>
          <w:rFonts w:hint="eastAsia"/>
          <w:lang w:val="en-US" w:eastAsia="zh-CN"/>
        </w:rPr>
        <w:t>攻击距离</w:t>
      </w:r>
      <w:r>
        <w:rPr>
          <w:rFonts w:hint="default"/>
          <w:lang w:val="en-US" w:eastAsia="zh-CN"/>
        </w:rPr>
        <w:t xml:space="preserve">C </w:t>
      </w:r>
      <w:r>
        <w:rPr>
          <w:rFonts w:hint="eastAsia"/>
          <w:lang w:val="en-US" w:eastAsia="zh-CN"/>
        </w:rPr>
        <w:t>感知力</w:t>
      </w:r>
      <w:r>
        <w:rPr>
          <w:rFonts w:hint="default"/>
          <w:lang w:val="en-US" w:eastAsia="zh-CN"/>
        </w:rPr>
        <w:t xml:space="preserve">B </w:t>
      </w:r>
      <w:r>
        <w:rPr>
          <w:rFonts w:hint="eastAsia"/>
          <w:lang w:val="en-US" w:eastAsia="zh-CN"/>
        </w:rPr>
        <w:t>精神力</w:t>
      </w:r>
      <w:r>
        <w:rPr>
          <w:rFonts w:hint="default"/>
          <w:lang w:val="en-US" w:eastAsia="zh-CN"/>
        </w:rPr>
        <w:t xml:space="preserve">B </w:t>
      </w:r>
      <w:r>
        <w:rPr>
          <w:rFonts w:hint="eastAsia"/>
          <w:lang w:val="en-US" w:eastAsia="zh-CN"/>
        </w:rPr>
        <w:t>耐力</w:t>
      </w:r>
      <w:r>
        <w:rPr>
          <w:rFonts w:hint="default"/>
          <w:lang w:val="en-US" w:eastAsia="zh-CN"/>
        </w:rPr>
        <w:t>B</w:t>
      </w:r>
    </w:p>
    <w:p w14:paraId="EF8E0662">
      <w:pPr>
        <w:numPr>
          <w:ilvl w:val="0"/>
          <w:numId w:val="0"/>
        </w:numPr>
        <w:jc w:val="left"/>
        <w:rPr>
          <w:rFonts w:hint="eastAsia"/>
          <w:lang w:val="en-US" w:eastAsia="zh-CN"/>
        </w:rPr>
      </w:pPr>
      <w:r>
        <w:rPr>
          <w:rFonts w:hint="eastAsia"/>
          <w:lang w:val="en-US" w:eastAsia="zh-CN"/>
        </w:rPr>
        <w:t>黄石在剧中的表现</w:t>
      </w:r>
    </w:p>
    <w:p w14:paraId="1C67A8E3">
      <w:pPr>
        <w:numPr>
          <w:ilvl w:val="0"/>
          <w:numId w:val="0"/>
        </w:numPr>
        <w:jc w:val="left"/>
        <w:rPr>
          <w:rFonts w:hint="eastAsia"/>
          <w:lang w:val="en-US" w:eastAsia="zh-CN"/>
        </w:rPr>
      </w:pPr>
      <w:r>
        <w:rPr>
          <w:rFonts w:hint="eastAsia"/>
          <w:lang w:val="en-US" w:eastAsia="zh-CN"/>
        </w:rPr>
        <w:t>第二部</w:t>
      </w:r>
      <w:r>
        <w:rPr>
          <w:rFonts w:hint="default"/>
          <w:lang w:val="en-US" w:eastAsia="zh-CN"/>
        </w:rPr>
        <w:t>:</w:t>
      </w:r>
      <w:r>
        <w:rPr>
          <w:rFonts w:hint="eastAsia"/>
          <w:lang w:val="en-US" w:eastAsia="zh-CN"/>
        </w:rPr>
        <w:t>黄石</w:t>
      </w:r>
      <w:r>
        <w:rPr>
          <w:rFonts w:hint="default"/>
          <w:lang w:val="en-US" w:eastAsia="zh-CN"/>
        </w:rPr>
        <w:t>VS</w:t>
      </w:r>
      <w:r>
        <w:rPr>
          <w:rFonts w:hint="eastAsia"/>
          <w:lang w:val="en-US" w:eastAsia="zh-CN"/>
        </w:rPr>
        <w:t>不知火霞霓 结果</w:t>
      </w:r>
      <w:r>
        <w:rPr>
          <w:rFonts w:hint="default"/>
          <w:lang w:val="en-US" w:eastAsia="zh-CN"/>
        </w:rPr>
        <w:t>:</w:t>
      </w:r>
      <w:r>
        <w:rPr>
          <w:rFonts w:hint="eastAsia"/>
          <w:lang w:val="en-US" w:eastAsia="zh-CN"/>
        </w:rPr>
        <w:t>败北，黄石差点被干掉</w:t>
      </w:r>
    </w:p>
    <w:p w14:paraId="98E61BD5">
      <w:pPr>
        <w:numPr>
          <w:ilvl w:val="0"/>
          <w:numId w:val="0"/>
        </w:numPr>
        <w:jc w:val="left"/>
        <w:rPr>
          <w:rFonts w:hint="eastAsia"/>
          <w:lang w:val="en-US" w:eastAsia="zh-CN"/>
        </w:rPr>
      </w:pPr>
      <w:r>
        <w:rPr>
          <w:rFonts w:hint="eastAsia"/>
          <w:lang w:val="en-US" w:eastAsia="zh-CN"/>
        </w:rPr>
        <w:t>第四部</w:t>
      </w:r>
      <w:r>
        <w:rPr>
          <w:rFonts w:hint="default"/>
          <w:lang w:val="en-US" w:eastAsia="zh-CN"/>
        </w:rPr>
        <w:t>:</w:t>
      </w:r>
      <w:r>
        <w:rPr>
          <w:rFonts w:hint="eastAsia"/>
          <w:lang w:val="en-US" w:eastAsia="zh-CN"/>
        </w:rPr>
        <w:t>黄石</w:t>
      </w:r>
      <w:r>
        <w:rPr>
          <w:rFonts w:hint="default"/>
          <w:lang w:val="en-US" w:eastAsia="zh-CN"/>
        </w:rPr>
        <w:t>VS</w:t>
      </w:r>
      <w:r>
        <w:rPr>
          <w:rFonts w:hint="eastAsia"/>
          <w:lang w:val="en-US" w:eastAsia="zh-CN"/>
        </w:rPr>
        <w:t>雪野琉璃 结果</w:t>
      </w:r>
      <w:r>
        <w:rPr>
          <w:rFonts w:hint="default"/>
          <w:lang w:val="en-US" w:eastAsia="zh-CN"/>
        </w:rPr>
        <w:t>:</w:t>
      </w:r>
      <w:r>
        <w:rPr>
          <w:rFonts w:hint="eastAsia"/>
          <w:lang w:val="en-US" w:eastAsia="zh-CN"/>
        </w:rPr>
        <w:t>败北，琉璃从冰狐寨出逃</w:t>
      </w:r>
    </w:p>
    <w:p w14:paraId="57B0AA58">
      <w:pPr>
        <w:numPr>
          <w:ilvl w:val="0"/>
          <w:numId w:val="0"/>
        </w:numPr>
        <w:jc w:val="left"/>
        <w:rPr>
          <w:rFonts w:hint="eastAsia"/>
          <w:lang w:val="en-US" w:eastAsia="zh-CN"/>
        </w:rPr>
      </w:pPr>
      <w:r>
        <w:rPr>
          <w:rFonts w:hint="eastAsia"/>
          <w:lang w:val="en-US" w:eastAsia="zh-CN"/>
        </w:rPr>
        <w:t>铃霭</w:t>
      </w:r>
    </w:p>
    <w:p w14:paraId="0DBF6898">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数十岁</w:t>
      </w:r>
    </w:p>
    <w:p w14:paraId="402C624D">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D3C81479">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w:t>
      </w:r>
    </w:p>
    <w:p w14:paraId="C572A16D">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操纵使人晕眩的雾气的能力</w:t>
      </w:r>
    </w:p>
    <w:p w14:paraId="21129F7C">
      <w:pPr>
        <w:numPr>
          <w:ilvl w:val="0"/>
          <w:numId w:val="0"/>
        </w:numPr>
        <w:jc w:val="left"/>
        <w:rPr>
          <w:rFonts w:hint="eastAsia"/>
          <w:lang w:val="en-US" w:eastAsia="zh-CN"/>
        </w:rPr>
      </w:pPr>
      <w:r>
        <w:rPr>
          <w:rFonts w:hint="eastAsia"/>
          <w:lang w:val="en-US" w:eastAsia="zh-CN"/>
        </w:rPr>
        <w:t>铃霭是黄石的独生女，父亲名称不详，喜欢在黄石面前撒娇，装可爱，铃霭外表和黄石很像，只是换成了萝莉体型，铃霭其实十分狡黠，做事总是考虑得十分全面，尽管她是十分年幼的妖怪，却已经能像成年妖怪一样处理事情了，她平时会帮助黄石处理银行生意。铃霭能够制造并操纵黄色能使人晕眩的雾气，这种雾气能在空中停留</w:t>
      </w:r>
      <w:r>
        <w:rPr>
          <w:rFonts w:hint="default"/>
          <w:lang w:val="en-US" w:eastAsia="zh-CN"/>
        </w:rPr>
        <w:t>1</w:t>
      </w:r>
      <w:r>
        <w:rPr>
          <w:rFonts w:hint="eastAsia"/>
          <w:lang w:val="en-US" w:eastAsia="zh-CN"/>
        </w:rPr>
        <w:t>分多钟然后自然消散，但是接触到这些雾气的敌人挺不过</w:t>
      </w:r>
      <w:r>
        <w:rPr>
          <w:rFonts w:hint="default"/>
          <w:lang w:val="en-US" w:eastAsia="zh-CN"/>
        </w:rPr>
        <w:t>30</w:t>
      </w:r>
      <w:r>
        <w:rPr>
          <w:rFonts w:hint="eastAsia"/>
          <w:lang w:val="en-US" w:eastAsia="zh-CN"/>
        </w:rPr>
        <w:t>秒就会陷入昏迷，从雾气里幸运脱出的人也需要大口呼吸新鲜空气才能缓解这样的症状，这种雾气一般的防毒面具还无法阻挡，而且它还能降低能见度，雾气对铃霭自身不起作用，被铃霭用唾液标记过的人也不起作用（铃霭需要将自己的唾液涂在他人的后脑勺雾气才不会对被标记过的人产生作用，唾液可以维持</w:t>
      </w:r>
      <w:r>
        <w:rPr>
          <w:rFonts w:hint="default"/>
          <w:lang w:val="en-US" w:eastAsia="zh-CN"/>
        </w:rPr>
        <w:t>30</w:t>
      </w:r>
      <w:r>
        <w:rPr>
          <w:rFonts w:hint="eastAsia"/>
          <w:lang w:val="en-US" w:eastAsia="zh-CN"/>
        </w:rPr>
        <w:t>分钟的雾气免疫）铃霭没有正面参与战斗，但是她起到了很好的辅助作用。</w:t>
      </w:r>
    </w:p>
    <w:p w14:paraId="50A95E72">
      <w:pPr>
        <w:numPr>
          <w:ilvl w:val="0"/>
          <w:numId w:val="0"/>
        </w:numPr>
        <w:jc w:val="left"/>
        <w:rPr>
          <w:rFonts w:hint="eastAsia"/>
          <w:lang w:val="en-US" w:eastAsia="zh-CN"/>
        </w:rPr>
      </w:pPr>
      <w:r>
        <w:rPr>
          <w:rFonts w:hint="eastAsia"/>
          <w:lang w:val="en-US" w:eastAsia="zh-CN"/>
        </w:rPr>
        <w:t>铃霭的机能面板数值</w:t>
      </w:r>
    </w:p>
    <w:p w14:paraId="80365F1B">
      <w:pPr>
        <w:numPr>
          <w:ilvl w:val="0"/>
          <w:numId w:val="0"/>
        </w:numPr>
        <w:jc w:val="left"/>
        <w:rPr>
          <w:rFonts w:hint="default"/>
          <w:lang w:val="en-US" w:eastAsia="zh-CN"/>
        </w:rPr>
      </w:pPr>
      <w:r>
        <w:rPr>
          <w:rFonts w:hint="eastAsia"/>
          <w:lang w:val="en-US" w:eastAsia="zh-CN"/>
        </w:rPr>
        <w:t>力量</w:t>
      </w:r>
      <w:r>
        <w:rPr>
          <w:rFonts w:hint="default"/>
          <w:lang w:val="en-US" w:eastAsia="zh-CN"/>
        </w:rPr>
        <w:t xml:space="preserve">C </w:t>
      </w:r>
      <w:r>
        <w:rPr>
          <w:rFonts w:hint="eastAsia"/>
          <w:lang w:val="en-US" w:eastAsia="zh-CN"/>
        </w:rPr>
        <w:t>速度</w:t>
      </w:r>
      <w:r>
        <w:rPr>
          <w:rFonts w:hint="default"/>
          <w:lang w:val="en-US" w:eastAsia="zh-CN"/>
        </w:rPr>
        <w:t xml:space="preserve">B </w:t>
      </w:r>
      <w:r>
        <w:rPr>
          <w:rFonts w:hint="eastAsia"/>
          <w:lang w:val="en-US" w:eastAsia="zh-CN"/>
        </w:rPr>
        <w:t>爆发力</w:t>
      </w:r>
      <w:r>
        <w:rPr>
          <w:rFonts w:hint="default"/>
          <w:lang w:val="en-US" w:eastAsia="zh-CN"/>
        </w:rPr>
        <w:t xml:space="preserve">C </w:t>
      </w:r>
      <w:r>
        <w:rPr>
          <w:rFonts w:hint="eastAsia"/>
          <w:lang w:val="en-US" w:eastAsia="zh-CN"/>
        </w:rPr>
        <w:t>攻击距离</w:t>
      </w:r>
      <w:r>
        <w:rPr>
          <w:rFonts w:hint="default"/>
          <w:lang w:val="en-US" w:eastAsia="zh-CN"/>
        </w:rPr>
        <w:t xml:space="preserve">C </w:t>
      </w:r>
      <w:r>
        <w:rPr>
          <w:rFonts w:hint="eastAsia"/>
          <w:lang w:val="en-US" w:eastAsia="zh-CN"/>
        </w:rPr>
        <w:t>感知力</w:t>
      </w:r>
      <w:r>
        <w:rPr>
          <w:rFonts w:hint="default"/>
          <w:lang w:val="en-US" w:eastAsia="zh-CN"/>
        </w:rPr>
        <w:t xml:space="preserve">A </w:t>
      </w:r>
      <w:r>
        <w:rPr>
          <w:rFonts w:hint="eastAsia"/>
          <w:lang w:val="en-US" w:eastAsia="zh-CN"/>
        </w:rPr>
        <w:t>精神力</w:t>
      </w:r>
      <w:r>
        <w:rPr>
          <w:rFonts w:hint="default"/>
          <w:lang w:val="en-US" w:eastAsia="zh-CN"/>
        </w:rPr>
        <w:t xml:space="preserve">A </w:t>
      </w:r>
      <w:r>
        <w:rPr>
          <w:rFonts w:hint="eastAsia"/>
          <w:lang w:val="en-US" w:eastAsia="zh-CN"/>
        </w:rPr>
        <w:t>耐力</w:t>
      </w:r>
      <w:r>
        <w:rPr>
          <w:rFonts w:hint="default"/>
          <w:lang w:val="en-US" w:eastAsia="zh-CN"/>
        </w:rPr>
        <w:t>D</w:t>
      </w:r>
    </w:p>
    <w:p w14:paraId="EC9FAEA5">
      <w:pPr>
        <w:numPr>
          <w:ilvl w:val="0"/>
          <w:numId w:val="0"/>
        </w:numPr>
        <w:jc w:val="left"/>
        <w:rPr>
          <w:rFonts w:hint="eastAsia"/>
          <w:lang w:val="en-US" w:eastAsia="zh-CN"/>
        </w:rPr>
      </w:pPr>
      <w:r>
        <w:rPr>
          <w:rFonts w:hint="eastAsia"/>
          <w:lang w:val="en-US" w:eastAsia="zh-CN"/>
        </w:rPr>
        <w:t>溢彩</w:t>
      </w:r>
    </w:p>
    <w:p w14:paraId="2F264713">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数千岁</w:t>
      </w:r>
    </w:p>
    <w:p w14:paraId="E97DE8D9">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93C1EDB9">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w:t>
      </w:r>
    </w:p>
    <w:p w14:paraId="6D18F86A">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预知一小段未来的能力</w:t>
      </w:r>
    </w:p>
    <w:p w14:paraId="4A89ACF8">
      <w:pPr>
        <w:numPr>
          <w:ilvl w:val="0"/>
          <w:numId w:val="0"/>
        </w:numPr>
        <w:jc w:val="left"/>
        <w:rPr>
          <w:rFonts w:hint="eastAsia"/>
          <w:lang w:val="en-US" w:eastAsia="zh-CN"/>
        </w:rPr>
      </w:pPr>
      <w:r>
        <w:rPr>
          <w:rFonts w:hint="eastAsia"/>
          <w:lang w:val="en-US" w:eastAsia="zh-CN"/>
        </w:rPr>
        <w:t>溢彩是冰狐寨里的有名占卜师，常常携带有一个漂亮的紫色水晶球，她有着十分华丽的银蓝色头发，上面还有彩虹色的点缀，在剧情第二部结尾中，她曾用水晶球预言了冰狐寨会遭遇大劫难的命运，最后这个预言在第四部后半段实现了，溢彩心地善良，但是不怎么说话，但是喜欢帮助别人，有时候也会救济有困难的人，溢彩也住在外城，平时也只喜欢待在冰狐寨。</w:t>
      </w:r>
    </w:p>
    <w:p w14:paraId="56385F71">
      <w:pPr>
        <w:numPr>
          <w:ilvl w:val="0"/>
          <w:numId w:val="0"/>
        </w:numPr>
        <w:jc w:val="left"/>
        <w:rPr>
          <w:rFonts w:hint="eastAsia"/>
          <w:lang w:val="en-US" w:eastAsia="zh-CN"/>
        </w:rPr>
      </w:pPr>
      <w:r>
        <w:rPr>
          <w:rFonts w:hint="eastAsia"/>
          <w:lang w:val="en-US" w:eastAsia="zh-CN"/>
        </w:rPr>
        <w:t>世隐子</w:t>
      </w:r>
    </w:p>
    <w:p w14:paraId="9AB568DC">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数万岁</w:t>
      </w:r>
    </w:p>
    <w:p w14:paraId="8723E25B">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538C590E">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w:t>
      </w:r>
    </w:p>
    <w:p w14:paraId="E5D32E67">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引发球形闪电的能力</w:t>
      </w:r>
    </w:p>
    <w:p w14:paraId="7F38690B">
      <w:pPr>
        <w:numPr>
          <w:ilvl w:val="0"/>
          <w:numId w:val="0"/>
        </w:numPr>
        <w:jc w:val="left"/>
        <w:rPr>
          <w:rFonts w:hint="eastAsia"/>
          <w:lang w:val="en-US" w:eastAsia="zh-CN"/>
        </w:rPr>
      </w:pPr>
      <w:r>
        <w:rPr>
          <w:rFonts w:hint="eastAsia"/>
          <w:lang w:val="en-US" w:eastAsia="zh-CN"/>
        </w:rPr>
        <w:t>世隐子是稲荷的仆人，是一只通体紫色的九尾狐，爱穿淡紫色类似旗袍的衣服（但本质上还是和服）拥有十分强大的能力，作为稲荷的底牌存在着，她可以制造一个长时间存在的紫色球形闪电并操纵它，世隐子和稲荷狼狈为奸，完全服从稲荷的指令，在第四部琉璃加入冰狐寨之后，她就成为制约琉璃的对象，是琉璃在冰狐寨中第二讨厌的人（第一讨厌的人是波利）</w:t>
      </w:r>
    </w:p>
    <w:p w14:paraId="4AE7281E">
      <w:pPr>
        <w:numPr>
          <w:ilvl w:val="0"/>
          <w:numId w:val="0"/>
        </w:numPr>
        <w:jc w:val="left"/>
        <w:rPr>
          <w:rFonts w:hint="eastAsia"/>
          <w:lang w:val="en-US" w:eastAsia="zh-CN"/>
        </w:rPr>
      </w:pPr>
      <w:r>
        <w:rPr>
          <w:rFonts w:hint="eastAsia"/>
          <w:lang w:val="en-US" w:eastAsia="zh-CN"/>
        </w:rPr>
        <w:t>波利克斯·沃尔希斯（这里的波利和看板娘波利有一定的差异，请注意甄别）</w:t>
      </w:r>
    </w:p>
    <w:p w14:paraId="FAAD0BFF">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数百岁</w:t>
      </w:r>
    </w:p>
    <w:p w14:paraId="968C22AA">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3779CC06">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w:t>
      </w:r>
    </w:p>
    <w:p w14:paraId="EDA9D4A5">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没有任何能力</w:t>
      </w:r>
    </w:p>
    <w:p w14:paraId="7DB5DA0F">
      <w:pPr>
        <w:numPr>
          <w:ilvl w:val="0"/>
          <w:numId w:val="0"/>
        </w:numPr>
        <w:jc w:val="left"/>
        <w:rPr>
          <w:rFonts w:hint="eastAsia"/>
          <w:lang w:val="en-US" w:eastAsia="zh-CN"/>
        </w:rPr>
      </w:pPr>
      <w:r>
        <w:rPr>
          <w:rFonts w:hint="eastAsia"/>
          <w:lang w:val="en-US" w:eastAsia="zh-CN"/>
        </w:rPr>
        <w:t>波利克斯是稲荷的仆人之一，据说是在月之都被稲荷强行用狐火转化过的马妖怪，也有人说是稲荷捡到的妖怪孤儿，也有人认为她是异世界来的，反正她的身世众说纷纭，因为完全没有能力的妖怪在整个东方世界观几乎就没有。波利完全听从稲荷的安排，喜欢穿灰色的连衣裙，但是她性格死板，在各方面也不让着别人，对琉璃也是拳脚相向，经常与霞霓闹矛盾，但是凭借强大的靠山，谁都不敢动手，剩下的内容就和原设定基本一致了。</w:t>
      </w:r>
    </w:p>
    <w:p w14:paraId="85E38974">
      <w:pPr>
        <w:numPr>
          <w:ilvl w:val="0"/>
          <w:numId w:val="0"/>
        </w:numPr>
        <w:jc w:val="left"/>
        <w:rPr>
          <w:rFonts w:hint="eastAsia"/>
          <w:lang w:val="en-US" w:eastAsia="zh-CN"/>
        </w:rPr>
      </w:pPr>
      <w:r>
        <w:rPr>
          <w:rFonts w:hint="eastAsia"/>
          <w:lang w:val="en-US" w:eastAsia="zh-CN"/>
        </w:rPr>
        <w:t>波利克斯在剧情中的表现</w:t>
      </w:r>
    </w:p>
    <w:p w14:paraId="03728166">
      <w:pPr>
        <w:numPr>
          <w:ilvl w:val="0"/>
          <w:numId w:val="0"/>
        </w:numPr>
        <w:jc w:val="left"/>
        <w:rPr>
          <w:rFonts w:hint="eastAsia"/>
          <w:lang w:val="en-US" w:eastAsia="zh-CN"/>
        </w:rPr>
      </w:pPr>
      <w:r>
        <w:rPr>
          <w:rFonts w:hint="eastAsia"/>
          <w:lang w:val="en-US" w:eastAsia="zh-CN"/>
        </w:rPr>
        <w:t>第二部</w:t>
      </w:r>
      <w:r>
        <w:rPr>
          <w:rFonts w:hint="default"/>
          <w:lang w:val="en-US" w:eastAsia="zh-CN"/>
        </w:rPr>
        <w:t>:</w:t>
      </w:r>
      <w:r>
        <w:rPr>
          <w:rFonts w:hint="eastAsia"/>
          <w:lang w:val="en-US" w:eastAsia="zh-CN"/>
        </w:rPr>
        <w:t>波利克斯·沃尔希斯</w:t>
      </w:r>
      <w:r>
        <w:rPr>
          <w:rFonts w:hint="default"/>
          <w:lang w:val="en-US" w:eastAsia="zh-CN"/>
        </w:rPr>
        <w:t>VS</w:t>
      </w:r>
      <w:r>
        <w:rPr>
          <w:rFonts w:hint="eastAsia"/>
          <w:lang w:val="en-US" w:eastAsia="zh-CN"/>
        </w:rPr>
        <w:t>日向冉，不知火霞霓 结果</w:t>
      </w:r>
      <w:r>
        <w:rPr>
          <w:rFonts w:hint="default"/>
          <w:lang w:val="en-US" w:eastAsia="zh-CN"/>
        </w:rPr>
        <w:t>:</w:t>
      </w:r>
      <w:r>
        <w:rPr>
          <w:rFonts w:hint="eastAsia"/>
          <w:lang w:val="en-US" w:eastAsia="zh-CN"/>
        </w:rPr>
        <w:t>胜利，两人均被抓走</w:t>
      </w:r>
    </w:p>
    <w:p w14:paraId="9734F98C">
      <w:pPr>
        <w:numPr>
          <w:ilvl w:val="0"/>
          <w:numId w:val="0"/>
        </w:numPr>
        <w:jc w:val="left"/>
        <w:rPr>
          <w:rFonts w:hint="eastAsia"/>
          <w:lang w:val="en-US" w:eastAsia="zh-CN"/>
        </w:rPr>
      </w:pPr>
      <w:r>
        <w:rPr>
          <w:rFonts w:hint="default"/>
          <w:lang w:val="en-US" w:eastAsia="zh-CN"/>
        </w:rPr>
        <w:t xml:space="preserve">       </w:t>
      </w:r>
      <w:r>
        <w:rPr>
          <w:rFonts w:hint="eastAsia"/>
          <w:lang w:val="en-US" w:eastAsia="zh-CN"/>
        </w:rPr>
        <w:t>波利克斯·沃尔希斯</w:t>
      </w:r>
      <w:r>
        <w:rPr>
          <w:rFonts w:hint="default"/>
          <w:lang w:val="en-US" w:eastAsia="zh-CN"/>
        </w:rPr>
        <w:t>VS</w:t>
      </w:r>
      <w:r>
        <w:rPr>
          <w:rFonts w:hint="eastAsia"/>
          <w:lang w:val="en-US" w:eastAsia="zh-CN"/>
        </w:rPr>
        <w:t>雪野琉璃 结果</w:t>
      </w:r>
      <w:r>
        <w:rPr>
          <w:rFonts w:hint="default"/>
          <w:lang w:val="en-US" w:eastAsia="zh-CN"/>
        </w:rPr>
        <w:t>:</w:t>
      </w:r>
      <w:r>
        <w:rPr>
          <w:rFonts w:hint="eastAsia"/>
          <w:lang w:val="en-US" w:eastAsia="zh-CN"/>
        </w:rPr>
        <w:t>败北，琉璃逃走</w:t>
      </w:r>
    </w:p>
    <w:p w14:paraId="B04AAF47">
      <w:pPr>
        <w:numPr>
          <w:ilvl w:val="0"/>
          <w:numId w:val="0"/>
        </w:numPr>
        <w:jc w:val="left"/>
        <w:rPr>
          <w:rFonts w:hint="eastAsia"/>
          <w:lang w:val="en-US" w:eastAsia="zh-CN"/>
        </w:rPr>
      </w:pPr>
      <w:r>
        <w:rPr>
          <w:rFonts w:hint="eastAsia"/>
          <w:lang w:val="en-US" w:eastAsia="zh-CN"/>
        </w:rPr>
        <w:t>第三部</w:t>
      </w:r>
      <w:r>
        <w:rPr>
          <w:rFonts w:hint="default"/>
          <w:lang w:val="en-US" w:eastAsia="zh-CN"/>
        </w:rPr>
        <w:t>:</w:t>
      </w:r>
      <w:r>
        <w:rPr>
          <w:rFonts w:hint="eastAsia"/>
          <w:lang w:val="en-US" w:eastAsia="zh-CN"/>
        </w:rPr>
        <w:t>雾雨魔理沙，波利克斯·沃尔希斯</w:t>
      </w:r>
      <w:r>
        <w:rPr>
          <w:rFonts w:hint="default"/>
          <w:lang w:val="en-US" w:eastAsia="zh-CN"/>
        </w:rPr>
        <w:t>VS</w:t>
      </w:r>
      <w:r>
        <w:rPr>
          <w:rFonts w:hint="eastAsia"/>
          <w:lang w:val="en-US" w:eastAsia="zh-CN"/>
        </w:rPr>
        <w:t>异化天弓千亦 结果</w:t>
      </w:r>
      <w:r>
        <w:rPr>
          <w:rFonts w:hint="default"/>
          <w:lang w:val="en-US" w:eastAsia="zh-CN"/>
        </w:rPr>
        <w:t>:</w:t>
      </w:r>
      <w:r>
        <w:rPr>
          <w:rFonts w:hint="eastAsia"/>
          <w:lang w:val="en-US" w:eastAsia="zh-CN"/>
        </w:rPr>
        <w:t>胜利，安全取出了千亦体内的大块魔石，千亦在之后恢复了正常</w:t>
      </w:r>
    </w:p>
    <w:p w14:paraId="607038FD">
      <w:pPr>
        <w:numPr>
          <w:ilvl w:val="0"/>
          <w:numId w:val="0"/>
        </w:numPr>
        <w:jc w:val="left"/>
        <w:rPr>
          <w:rFonts w:hint="default"/>
          <w:lang w:val="en-US" w:eastAsia="zh-CN"/>
        </w:rPr>
      </w:pPr>
      <w:r>
        <w:rPr>
          <w:rFonts w:hint="eastAsia"/>
          <w:lang w:val="en-US" w:eastAsia="zh-CN"/>
        </w:rPr>
        <w:t>第四部</w:t>
      </w:r>
      <w:r>
        <w:rPr>
          <w:rFonts w:hint="default"/>
          <w:lang w:val="en-US" w:eastAsia="zh-CN"/>
        </w:rPr>
        <w:t>:</w:t>
      </w:r>
      <w:r>
        <w:rPr>
          <w:rFonts w:hint="eastAsia"/>
          <w:lang w:val="en-US" w:eastAsia="zh-CN"/>
        </w:rPr>
        <w:t>波利克斯·沃尔希斯</w:t>
      </w:r>
      <w:r>
        <w:rPr>
          <w:rFonts w:hint="default"/>
          <w:lang w:val="en-US" w:eastAsia="zh-CN"/>
        </w:rPr>
        <w:t>VS</w:t>
      </w:r>
      <w:r>
        <w:rPr>
          <w:rFonts w:hint="eastAsia"/>
          <w:lang w:val="en-US" w:eastAsia="zh-CN"/>
        </w:rPr>
        <w:t>雪野琉璃 结果</w:t>
      </w:r>
      <w:r>
        <w:rPr>
          <w:rFonts w:hint="default"/>
          <w:lang w:val="en-US" w:eastAsia="zh-CN"/>
        </w:rPr>
        <w:t>:</w:t>
      </w:r>
      <w:r>
        <w:rPr>
          <w:rFonts w:hint="eastAsia"/>
          <w:lang w:val="en-US" w:eastAsia="zh-CN"/>
        </w:rPr>
        <w:t>败北，琉璃从内城出逃</w:t>
      </w:r>
    </w:p>
    <w:p w14:paraId="F69D5F0B">
      <w:pPr>
        <w:numPr>
          <w:ilvl w:val="0"/>
          <w:numId w:val="0"/>
        </w:numPr>
        <w:jc w:val="left"/>
        <w:rPr>
          <w:rFonts w:hint="eastAsia"/>
          <w:lang w:val="en-US" w:eastAsia="zh-CN"/>
        </w:rPr>
      </w:pPr>
      <w:r>
        <w:rPr>
          <w:rFonts w:hint="eastAsia"/>
          <w:lang w:val="en-US" w:eastAsia="zh-CN"/>
        </w:rPr>
        <w:t>雪野桑</w:t>
      </w:r>
    </w:p>
    <w:p w14:paraId="09E4C994">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数万岁</w:t>
      </w:r>
    </w:p>
    <w:p w14:paraId="2BAC8F10">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男</w:t>
      </w:r>
    </w:p>
    <w:p w14:paraId="AF00ED17">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妖怪</w:t>
      </w:r>
    </w:p>
    <w:p w14:paraId="A2CD4E6D">
      <w:pPr>
        <w:numPr>
          <w:ilvl w:val="0"/>
          <w:numId w:val="0"/>
        </w:numPr>
        <w:jc w:val="left"/>
        <w:rPr>
          <w:rFonts w:hint="eastAsia"/>
          <w:lang w:val="en-US" w:eastAsia="zh-CN"/>
        </w:rPr>
      </w:pPr>
      <w:r>
        <w:rPr>
          <w:rFonts w:hint="eastAsia"/>
          <w:lang w:val="en-US" w:eastAsia="zh-CN"/>
        </w:rPr>
        <w:t>他是阎魔委派成为雪野琉璃和雪野瑠星的“父亲”，一个浑身长着毛，肥胖成球形的雄性狐妖（雄性狐妖都是浑身长着毛，直立行走的兽人，即福瑞），身穿和服，这家伙很懒，甚至懒到不爱开口，他一般不住在皇城，但是外城的大家都尊敬他，因为他是在外城唯一一个敢姓“雪野”的“普通人”（实际上，冰狐寨一直保留着无姓的传统，只有皇族内部的人才起姓，普通人都是没有姓的），一般人都叫他“雪野先生”，他经营着自己的饭店，他的厨艺响彻冰狐寨，做饭一流的排名一直维持到雪野琉璃重新加入冰狐寨，雪野桑似乎可以任何在墙上安置他的店铺，他的店铺卷帘门可以出现在任何一面墙上，作为他独立空间的传送门使用，雪野桑似乎拥有这样的空间移动能力，但是在剧情中没有很好的表现，只是用了一次把瑠星救走了。他还是喜欢待在冰狐寨，待在自己店铺的躺椅上。</w:t>
      </w:r>
    </w:p>
    <w:p w14:paraId="3D40F31A">
      <w:pPr>
        <w:numPr>
          <w:ilvl w:val="0"/>
          <w:numId w:val="0"/>
        </w:numPr>
        <w:jc w:val="left"/>
        <w:rPr>
          <w:rFonts w:hint="eastAsia"/>
          <w:lang w:val="en-US" w:eastAsia="zh-CN"/>
        </w:rPr>
      </w:pPr>
      <w:r>
        <w:rPr>
          <w:rFonts w:hint="eastAsia"/>
          <w:lang w:val="en-US" w:eastAsia="zh-CN"/>
        </w:rPr>
        <w:t>第三部</w:t>
      </w:r>
      <w:r>
        <w:rPr>
          <w:rFonts w:hint="default"/>
          <w:lang w:val="en-US" w:eastAsia="zh-CN"/>
        </w:rPr>
        <w:t>:</w:t>
      </w:r>
      <w:r>
        <w:rPr>
          <w:rFonts w:hint="eastAsia"/>
          <w:lang w:val="en-US" w:eastAsia="zh-CN"/>
        </w:rPr>
        <w:t>《东方幻想激战～幻想乡</w:t>
      </w:r>
      <w:r>
        <w:rPr>
          <w:rFonts w:hint="default"/>
          <w:lang w:val="en-US" w:eastAsia="zh-CN"/>
        </w:rPr>
        <w:t>:</w:t>
      </w:r>
      <w:r>
        <w:rPr>
          <w:rFonts w:hint="eastAsia"/>
          <w:lang w:val="en-US" w:eastAsia="zh-CN"/>
        </w:rPr>
        <w:t>魔石》</w:t>
      </w:r>
    </w:p>
    <w:p w14:paraId="782E2AA8">
      <w:pPr>
        <w:numPr>
          <w:ilvl w:val="0"/>
          <w:numId w:val="0"/>
        </w:numPr>
        <w:jc w:val="left"/>
        <w:rPr>
          <w:rFonts w:hint="eastAsia"/>
          <w:lang w:val="en-US" w:eastAsia="zh-CN"/>
        </w:rPr>
      </w:pPr>
      <w:r>
        <w:rPr>
          <w:rFonts w:hint="eastAsia"/>
          <w:lang w:val="en-US" w:eastAsia="zh-CN"/>
        </w:rPr>
        <w:t>最终反派</w:t>
      </w:r>
      <w:r>
        <w:rPr>
          <w:rFonts w:hint="default"/>
          <w:lang w:val="en-US" w:eastAsia="zh-CN"/>
        </w:rPr>
        <w:t>:</w:t>
      </w:r>
      <w:r>
        <w:rPr>
          <w:rFonts w:hint="eastAsia"/>
          <w:lang w:val="en-US" w:eastAsia="zh-CN"/>
        </w:rPr>
        <w:t>冈崎梦美（被魔石侵染黑化）宫出口瑞灵（魔石缔造者并在幻想乡散布魔石的始作俑者，但并没有实际战斗，所以不算在最终反派之内）</w:t>
      </w:r>
    </w:p>
    <w:p w14:paraId="B3A5B40C">
      <w:pPr>
        <w:numPr>
          <w:ilvl w:val="0"/>
          <w:numId w:val="0"/>
        </w:numPr>
        <w:jc w:val="left"/>
        <w:rPr>
          <w:rFonts w:hint="eastAsia"/>
          <w:lang w:val="en-US" w:eastAsia="zh-CN"/>
        </w:rPr>
      </w:pPr>
      <w:r>
        <w:rPr>
          <w:rFonts w:hint="eastAsia"/>
          <w:lang w:val="en-US" w:eastAsia="zh-CN"/>
        </w:rPr>
        <w:t>冈崎梦美</w:t>
      </w:r>
    </w:p>
    <w:p w14:paraId="88771821">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约</w:t>
      </w:r>
      <w:r>
        <w:rPr>
          <w:rFonts w:hint="default"/>
          <w:lang w:val="en-US" w:eastAsia="zh-CN"/>
        </w:rPr>
        <w:t>20</w:t>
      </w:r>
      <w:r>
        <w:rPr>
          <w:rFonts w:hint="eastAsia"/>
          <w:lang w:val="en-US" w:eastAsia="zh-CN"/>
        </w:rPr>
        <w:t>岁</w:t>
      </w:r>
    </w:p>
    <w:p w14:paraId="FD4A5950">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B5A50E92">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人类</w:t>
      </w:r>
    </w:p>
    <w:p w14:paraId="A7DAB787">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制作各种炸弹的能力</w:t>
      </w:r>
    </w:p>
    <w:p w14:paraId="8EA1317E">
      <w:pPr>
        <w:numPr>
          <w:ilvl w:val="0"/>
          <w:numId w:val="0"/>
        </w:numPr>
        <w:jc w:val="left"/>
        <w:rPr>
          <w:rFonts w:hint="eastAsia"/>
          <w:lang w:val="en-US" w:eastAsia="zh-CN"/>
        </w:rPr>
      </w:pPr>
      <w:r>
        <w:rPr>
          <w:rFonts w:hint="eastAsia"/>
          <w:lang w:val="en-US" w:eastAsia="zh-CN"/>
        </w:rPr>
        <w:t>冈崎梦美原先只是一个来自外界（美国）的一个日本留学生，据说是爆破专业的？反正后来不知怎么的拜在艾里森名下，转而研究量子力学和空间物理学，可能是因为冈崎梦美始终相信世界上存在魔法和异世界吧，殊不知她将亲自证明她的幻想是正确的，随着她与艾里森的研究不断进行，月之都，幻想乡等异世界浮出了水面，但在侵略月之都的旅程中，他的师傅死于乱兵刀下，她开始意识到这个东方世界的残酷性，她也害怕被杀，于是误打误撞逃进了通往幻想乡的入口，与同样逃入幻想乡的宫出口瑞灵碰了头，历史总是惊人的相似，瑞灵用数个月前同样欺骗雪野琉璃的话术欺骗冈崎梦美，并让她等到危机时刻吞下所有的魔石，这样就可以击败前来追杀你的月都士兵，然后大肆研究并称霸幻想乡，随后冈崎梦美一直在帮助瑞灵在幻想乡传播魔石来保护自己，以为多制造点傀儡就可以统治幻想乡了，到最后大决战的时候，由于冈崎梦美对幻想乡的认识不深，以为前来的主角就是月之都派来的士兵（因为冈崎梦美先前在月之都见过她们），再加上宫出口瑞灵的拱火，使冈崎梦美不得不吞下所有魔石，异化变得不受自身控制而暴走，经过激烈的战斗，冈崎梦美恢复了正常，并解除了误会，但她在之后的很长时间都不再有一个健康的身体了（魔石对身体的伤害很大），现在她只能躺在人里的病床上修养，什么都干不了，此时的她悔恨至极，也对瑞灵恨之入骨。</w:t>
      </w:r>
    </w:p>
    <w:p w14:paraId="2F8BE02B">
      <w:pPr>
        <w:numPr>
          <w:ilvl w:val="0"/>
          <w:numId w:val="0"/>
        </w:numPr>
        <w:jc w:val="left"/>
        <w:rPr>
          <w:rFonts w:hint="eastAsia"/>
          <w:lang w:val="en-US" w:eastAsia="zh-CN"/>
        </w:rPr>
      </w:pPr>
      <w:r>
        <w:rPr>
          <w:rFonts w:hint="eastAsia"/>
          <w:lang w:val="en-US" w:eastAsia="zh-CN"/>
        </w:rPr>
        <w:t>冈崎梦美机能面板数值</w:t>
      </w:r>
    </w:p>
    <w:p w14:paraId="5FF301B9">
      <w:pPr>
        <w:numPr>
          <w:ilvl w:val="0"/>
          <w:numId w:val="0"/>
        </w:numPr>
        <w:jc w:val="left"/>
        <w:rPr>
          <w:rFonts w:hint="default"/>
          <w:lang w:val="en-US" w:eastAsia="zh-CN"/>
        </w:rPr>
      </w:pPr>
      <w:r>
        <w:rPr>
          <w:rFonts w:hint="eastAsia"/>
          <w:lang w:val="en-US" w:eastAsia="zh-CN"/>
        </w:rPr>
        <w:t>力量</w:t>
      </w:r>
      <w:r>
        <w:rPr>
          <w:rFonts w:hint="default"/>
          <w:lang w:val="en-US" w:eastAsia="zh-CN"/>
        </w:rPr>
        <w:t xml:space="preserve">A </w:t>
      </w:r>
      <w:r>
        <w:rPr>
          <w:rFonts w:hint="eastAsia"/>
          <w:lang w:val="en-US" w:eastAsia="zh-CN"/>
        </w:rPr>
        <w:t>敏捷</w:t>
      </w:r>
      <w:r>
        <w:rPr>
          <w:rFonts w:hint="default"/>
          <w:lang w:val="en-US" w:eastAsia="zh-CN"/>
        </w:rPr>
        <w:t xml:space="preserve">A </w:t>
      </w:r>
      <w:r>
        <w:rPr>
          <w:rFonts w:hint="eastAsia"/>
          <w:lang w:val="en-US" w:eastAsia="zh-CN"/>
        </w:rPr>
        <w:t>爆发力</w:t>
      </w:r>
      <w:r>
        <w:rPr>
          <w:rFonts w:hint="default"/>
          <w:lang w:val="en-US" w:eastAsia="zh-CN"/>
        </w:rPr>
        <w:t xml:space="preserve">B </w:t>
      </w:r>
      <w:r>
        <w:rPr>
          <w:rFonts w:hint="eastAsia"/>
          <w:lang w:val="en-US" w:eastAsia="zh-CN"/>
        </w:rPr>
        <w:t>攻击距离</w:t>
      </w:r>
      <w:r>
        <w:rPr>
          <w:rFonts w:hint="default"/>
          <w:lang w:val="en-US" w:eastAsia="zh-CN"/>
        </w:rPr>
        <w:t xml:space="preserve">B </w:t>
      </w:r>
      <w:r>
        <w:rPr>
          <w:rFonts w:hint="eastAsia"/>
          <w:lang w:val="en-US" w:eastAsia="zh-CN"/>
        </w:rPr>
        <w:t>感知力</w:t>
      </w:r>
      <w:r>
        <w:rPr>
          <w:rFonts w:hint="default"/>
          <w:lang w:val="en-US" w:eastAsia="zh-CN"/>
        </w:rPr>
        <w:t xml:space="preserve">B </w:t>
      </w:r>
      <w:r>
        <w:rPr>
          <w:rFonts w:hint="eastAsia"/>
          <w:lang w:val="en-US" w:eastAsia="zh-CN"/>
        </w:rPr>
        <w:t>精神力</w:t>
      </w:r>
      <w:r>
        <w:rPr>
          <w:rFonts w:hint="default"/>
          <w:lang w:val="en-US" w:eastAsia="zh-CN"/>
        </w:rPr>
        <w:t xml:space="preserve">A </w:t>
      </w:r>
      <w:r>
        <w:rPr>
          <w:rFonts w:hint="eastAsia"/>
          <w:lang w:val="en-US" w:eastAsia="zh-CN"/>
        </w:rPr>
        <w:t>耐力</w:t>
      </w:r>
      <w:r>
        <w:rPr>
          <w:rFonts w:hint="default"/>
          <w:lang w:val="en-US" w:eastAsia="zh-CN"/>
        </w:rPr>
        <w:t>B</w:t>
      </w:r>
    </w:p>
    <w:p w14:paraId="E52C50E0">
      <w:pPr>
        <w:numPr>
          <w:ilvl w:val="0"/>
          <w:numId w:val="0"/>
        </w:numPr>
        <w:jc w:val="left"/>
        <w:rPr>
          <w:rFonts w:hint="eastAsia"/>
          <w:lang w:val="en-US" w:eastAsia="zh-CN"/>
        </w:rPr>
      </w:pPr>
      <w:r>
        <w:rPr>
          <w:rFonts w:hint="eastAsia"/>
          <w:lang w:val="en-US" w:eastAsia="zh-CN"/>
        </w:rPr>
        <w:t>魔石的受害者（击败顺序</w:t>
      </w:r>
      <w:r>
        <w:rPr>
          <w:rFonts w:hint="default"/>
          <w:lang w:val="en-US" w:eastAsia="zh-CN"/>
        </w:rPr>
        <w:t>+</w:t>
      </w:r>
      <w:r>
        <w:rPr>
          <w:rFonts w:hint="eastAsia"/>
          <w:lang w:val="en-US" w:eastAsia="zh-CN"/>
        </w:rPr>
        <w:t>名称变化</w:t>
      </w:r>
      <w:r>
        <w:rPr>
          <w:rFonts w:hint="default"/>
          <w:lang w:val="en-US" w:eastAsia="zh-CN"/>
        </w:rPr>
        <w:t>+</w:t>
      </w:r>
      <w:r>
        <w:rPr>
          <w:rFonts w:hint="eastAsia"/>
          <w:lang w:val="en-US" w:eastAsia="zh-CN"/>
        </w:rPr>
        <w:t>能力变化</w:t>
      </w:r>
      <w:r>
        <w:rPr>
          <w:rFonts w:hint="default"/>
          <w:lang w:val="en-US" w:eastAsia="zh-CN"/>
        </w:rPr>
        <w:t>+</w:t>
      </w:r>
      <w:r>
        <w:rPr>
          <w:rFonts w:hint="eastAsia"/>
          <w:lang w:val="en-US" w:eastAsia="zh-CN"/>
        </w:rPr>
        <w:t>击败者）</w:t>
      </w:r>
    </w:p>
    <w:p w14:paraId="DACBFE17">
      <w:pPr>
        <w:numPr>
          <w:ilvl w:val="0"/>
          <w:numId w:val="0"/>
        </w:numPr>
        <w:jc w:val="left"/>
        <w:rPr>
          <w:rFonts w:hint="eastAsia"/>
          <w:lang w:val="en-US" w:eastAsia="zh-CN"/>
        </w:rPr>
      </w:pPr>
      <w:r>
        <w:rPr>
          <w:rFonts w:hint="default"/>
          <w:lang w:val="en-US" w:eastAsia="zh-CN"/>
        </w:rPr>
        <w:t>5.</w:t>
      </w:r>
      <w:r>
        <w:rPr>
          <w:rFonts w:hint="eastAsia"/>
          <w:lang w:val="en-US" w:eastAsia="zh-CN"/>
        </w:rPr>
        <w:t>露米娅→异化露米娅  操纵黑暗的能力→完美掌控黑暗事物的能力  击败者</w:t>
      </w:r>
      <w:r>
        <w:rPr>
          <w:rFonts w:hint="default"/>
          <w:lang w:val="en-US" w:eastAsia="zh-CN"/>
        </w:rPr>
        <w:t>:</w:t>
      </w:r>
      <w:r>
        <w:rPr>
          <w:rFonts w:hint="eastAsia"/>
          <w:lang w:val="en-US" w:eastAsia="zh-CN"/>
        </w:rPr>
        <w:t>日向冉</w:t>
      </w:r>
    </w:p>
    <w:p w14:paraId="09B32AEF">
      <w:pPr>
        <w:numPr>
          <w:ilvl w:val="0"/>
          <w:numId w:val="0"/>
        </w:numPr>
        <w:jc w:val="left"/>
        <w:rPr>
          <w:rFonts w:hint="eastAsia"/>
          <w:lang w:val="en-US" w:eastAsia="zh-CN"/>
        </w:rPr>
      </w:pPr>
      <w:r>
        <w:rPr>
          <w:rFonts w:hint="default"/>
          <w:lang w:val="en-US" w:eastAsia="zh-CN"/>
        </w:rPr>
        <w:t>2.</w:t>
      </w:r>
      <w:r>
        <w:rPr>
          <w:rFonts w:hint="eastAsia"/>
          <w:lang w:val="en-US" w:eastAsia="zh-CN"/>
        </w:rPr>
        <w:t>若鹭姬→异化若鹭姬  在水中力量会变强的能力→完美掌控水与水之力量的能力 击败者</w:t>
      </w:r>
      <w:r>
        <w:rPr>
          <w:rFonts w:hint="default"/>
          <w:lang w:val="en-US" w:eastAsia="zh-CN"/>
        </w:rPr>
        <w:t>:</w:t>
      </w:r>
      <w:r>
        <w:rPr>
          <w:rFonts w:hint="eastAsia"/>
          <w:lang w:val="en-US" w:eastAsia="zh-CN"/>
        </w:rPr>
        <w:t>雾雨魔理沙</w:t>
      </w:r>
    </w:p>
    <w:p w14:paraId="5C8CF303">
      <w:pPr>
        <w:numPr>
          <w:ilvl w:val="0"/>
          <w:numId w:val="0"/>
        </w:numPr>
        <w:jc w:val="left"/>
        <w:rPr>
          <w:rFonts w:hint="eastAsia"/>
          <w:lang w:val="en-US" w:eastAsia="zh-CN"/>
        </w:rPr>
      </w:pPr>
      <w:r>
        <w:rPr>
          <w:rFonts w:hint="default"/>
          <w:lang w:val="en-US" w:eastAsia="zh-CN"/>
        </w:rPr>
        <w:t>3.</w:t>
      </w:r>
      <w:r>
        <w:rPr>
          <w:rFonts w:hint="eastAsia"/>
          <w:lang w:val="en-US" w:eastAsia="zh-CN"/>
        </w:rPr>
        <w:t>米斯蒂娅→异化米斯蒂娅 歌声迷惑他人的能力→用歌声完美掌控他人精神的能力 击败者</w:t>
      </w:r>
      <w:r>
        <w:rPr>
          <w:rFonts w:hint="default"/>
          <w:lang w:val="en-US" w:eastAsia="zh-CN"/>
        </w:rPr>
        <w:t>:</w:t>
      </w:r>
      <w:r>
        <w:rPr>
          <w:rFonts w:hint="eastAsia"/>
          <w:lang w:val="en-US" w:eastAsia="zh-CN"/>
        </w:rPr>
        <w:t>雪野琉璃</w:t>
      </w:r>
    </w:p>
    <w:p w14:paraId="3A2B6BC8">
      <w:pPr>
        <w:numPr>
          <w:ilvl w:val="0"/>
          <w:numId w:val="0"/>
        </w:numPr>
        <w:jc w:val="left"/>
        <w:rPr>
          <w:rFonts w:hint="eastAsia"/>
          <w:lang w:val="en-US" w:eastAsia="zh-CN"/>
        </w:rPr>
      </w:pPr>
      <w:r>
        <w:rPr>
          <w:rFonts w:hint="default"/>
          <w:lang w:val="en-US" w:eastAsia="zh-CN"/>
        </w:rPr>
        <w:t>1.</w:t>
      </w:r>
      <w:r>
        <w:rPr>
          <w:rFonts w:hint="eastAsia"/>
          <w:lang w:val="en-US" w:eastAsia="zh-CN"/>
        </w:rPr>
        <w:t>多多良小伞→异化小伞 吓唬人的能力→完美掌控恐惧与怪谈的能力 击败者</w:t>
      </w:r>
      <w:r>
        <w:rPr>
          <w:rFonts w:hint="default"/>
          <w:lang w:val="en-US" w:eastAsia="zh-CN"/>
        </w:rPr>
        <w:t>:</w:t>
      </w:r>
      <w:r>
        <w:rPr>
          <w:rFonts w:hint="eastAsia"/>
          <w:lang w:val="en-US" w:eastAsia="zh-CN"/>
        </w:rPr>
        <w:t>博丽灵梦</w:t>
      </w:r>
    </w:p>
    <w:p w14:paraId="4366285B">
      <w:pPr>
        <w:numPr>
          <w:ilvl w:val="0"/>
          <w:numId w:val="0"/>
        </w:numPr>
        <w:jc w:val="left"/>
        <w:rPr>
          <w:rFonts w:hint="eastAsia"/>
          <w:lang w:val="en-US" w:eastAsia="zh-CN"/>
        </w:rPr>
      </w:pPr>
      <w:r>
        <w:rPr>
          <w:rFonts w:hint="default"/>
          <w:lang w:val="en-US" w:eastAsia="zh-CN"/>
        </w:rPr>
        <w:t>6.</w:t>
      </w:r>
      <w:r>
        <w:rPr>
          <w:rFonts w:hint="eastAsia"/>
          <w:lang w:val="en-US" w:eastAsia="zh-CN"/>
        </w:rPr>
        <w:t>伊吹萃香→异化翠香 操纵疏密的能力→完美掌控质量与密度的能力 击败者</w:t>
      </w:r>
      <w:r>
        <w:rPr>
          <w:rFonts w:hint="default"/>
          <w:lang w:val="en-US" w:eastAsia="zh-CN"/>
        </w:rPr>
        <w:t>:</w:t>
      </w:r>
      <w:r>
        <w:rPr>
          <w:rFonts w:hint="eastAsia"/>
          <w:lang w:val="en-US" w:eastAsia="zh-CN"/>
        </w:rPr>
        <w:t>博丽灵梦</w:t>
      </w:r>
    </w:p>
    <w:p w14:paraId="4E1E3C63">
      <w:pPr>
        <w:numPr>
          <w:ilvl w:val="0"/>
          <w:numId w:val="0"/>
        </w:numPr>
        <w:jc w:val="left"/>
        <w:rPr>
          <w:rFonts w:hint="eastAsia"/>
          <w:lang w:val="en-US" w:eastAsia="zh-CN"/>
        </w:rPr>
      </w:pPr>
      <w:r>
        <w:rPr>
          <w:rFonts w:hint="default"/>
          <w:lang w:val="en-US" w:eastAsia="zh-CN"/>
        </w:rPr>
        <w:t>7.</w:t>
      </w:r>
      <w:r>
        <w:rPr>
          <w:rFonts w:hint="eastAsia"/>
          <w:lang w:val="en-US" w:eastAsia="zh-CN"/>
        </w:rPr>
        <w:t>高丽野阿吽→异化阿吽 发现神佛的能力→完美掌控神佛能力的能力 击败者</w:t>
      </w:r>
      <w:r>
        <w:rPr>
          <w:rFonts w:hint="default"/>
          <w:lang w:val="en-US" w:eastAsia="zh-CN"/>
        </w:rPr>
        <w:t>:</w:t>
      </w:r>
      <w:r>
        <w:rPr>
          <w:rFonts w:hint="eastAsia"/>
          <w:lang w:val="en-US" w:eastAsia="zh-CN"/>
        </w:rPr>
        <w:t>博丽灵梦，东风谷早苗</w:t>
      </w:r>
    </w:p>
    <w:p w14:paraId="6E972BAC">
      <w:pPr>
        <w:numPr>
          <w:ilvl w:val="0"/>
          <w:numId w:val="0"/>
        </w:numPr>
        <w:jc w:val="left"/>
        <w:rPr>
          <w:rFonts w:hint="eastAsia"/>
          <w:lang w:val="en-US" w:eastAsia="zh-CN"/>
        </w:rPr>
      </w:pPr>
      <w:r>
        <w:rPr>
          <w:rFonts w:hint="default"/>
          <w:lang w:val="en-US" w:eastAsia="zh-CN"/>
        </w:rPr>
        <w:t>4.</w:t>
      </w:r>
      <w:r>
        <w:rPr>
          <w:rFonts w:hint="eastAsia"/>
          <w:lang w:val="en-US" w:eastAsia="zh-CN"/>
        </w:rPr>
        <w:t>今泉影狼→异化影狼 在满月会变成狼的能力→完美掌控月与狼之力量的能力 击败者</w:t>
      </w:r>
      <w:r>
        <w:rPr>
          <w:rFonts w:hint="default"/>
          <w:lang w:val="en-US" w:eastAsia="zh-CN"/>
        </w:rPr>
        <w:t>:</w:t>
      </w:r>
      <w:r>
        <w:rPr>
          <w:rFonts w:hint="eastAsia"/>
          <w:lang w:val="en-US" w:eastAsia="zh-CN"/>
        </w:rPr>
        <w:t>雾雨魔理沙</w:t>
      </w:r>
    </w:p>
    <w:p w14:paraId="C292FDA8">
      <w:pPr>
        <w:numPr>
          <w:ilvl w:val="0"/>
          <w:numId w:val="0"/>
        </w:numPr>
        <w:jc w:val="left"/>
        <w:rPr>
          <w:rFonts w:hint="eastAsia"/>
          <w:lang w:val="en-US" w:eastAsia="zh-CN"/>
        </w:rPr>
      </w:pPr>
      <w:r>
        <w:rPr>
          <w:rFonts w:hint="default"/>
          <w:lang w:val="en-US" w:eastAsia="zh-CN"/>
        </w:rPr>
        <w:t>10.</w:t>
      </w:r>
      <w:r>
        <w:rPr>
          <w:rFonts w:hint="eastAsia"/>
          <w:lang w:val="en-US" w:eastAsia="zh-CN"/>
        </w:rPr>
        <w:t>饭刚丸龙→异化饭刚丸龙 操纵星空的能力→完美掌控星空与天狗的能力 击败者</w:t>
      </w:r>
      <w:r>
        <w:rPr>
          <w:rFonts w:hint="default"/>
          <w:lang w:val="en-US" w:eastAsia="zh-CN"/>
        </w:rPr>
        <w:t>:</w:t>
      </w:r>
      <w:r>
        <w:rPr>
          <w:rFonts w:hint="eastAsia"/>
          <w:lang w:val="en-US" w:eastAsia="zh-CN"/>
        </w:rPr>
        <w:t>八云紫</w:t>
      </w:r>
    </w:p>
    <w:p w14:paraId="CB612CAB">
      <w:pPr>
        <w:numPr>
          <w:ilvl w:val="0"/>
          <w:numId w:val="0"/>
        </w:numPr>
        <w:jc w:val="left"/>
        <w:rPr>
          <w:rFonts w:hint="eastAsia"/>
          <w:lang w:val="en-US" w:eastAsia="zh-CN"/>
        </w:rPr>
      </w:pPr>
      <w:r>
        <w:rPr>
          <w:rFonts w:hint="default"/>
          <w:lang w:val="en-US" w:eastAsia="zh-CN"/>
        </w:rPr>
        <w:t>11.</w:t>
      </w:r>
      <w:r>
        <w:rPr>
          <w:rFonts w:hint="eastAsia"/>
          <w:lang w:val="en-US" w:eastAsia="zh-CN"/>
        </w:rPr>
        <w:t>天弓千亦→异化千亦 操纵所有权的能力→完美掌控剥夺他人能力的能力 击败者</w:t>
      </w:r>
      <w:r>
        <w:rPr>
          <w:rFonts w:hint="default"/>
          <w:lang w:val="en-US" w:eastAsia="zh-CN"/>
        </w:rPr>
        <w:t>:</w:t>
      </w:r>
      <w:r>
        <w:rPr>
          <w:rFonts w:hint="eastAsia"/>
          <w:lang w:val="en-US" w:eastAsia="zh-CN"/>
        </w:rPr>
        <w:t>雾雨魔理沙，波利克斯·沃尔希斯</w:t>
      </w:r>
    </w:p>
    <w:p w14:paraId="591DC450">
      <w:pPr>
        <w:numPr>
          <w:ilvl w:val="0"/>
          <w:numId w:val="0"/>
        </w:numPr>
        <w:jc w:val="left"/>
        <w:rPr>
          <w:rFonts w:hint="eastAsia"/>
          <w:lang w:val="en-US" w:eastAsia="zh-CN"/>
        </w:rPr>
      </w:pPr>
      <w:r>
        <w:rPr>
          <w:rFonts w:hint="default"/>
          <w:lang w:val="en-US" w:eastAsia="zh-CN"/>
        </w:rPr>
        <w:t>12.</w:t>
      </w:r>
      <w:r>
        <w:rPr>
          <w:rFonts w:hint="eastAsia"/>
          <w:lang w:val="en-US" w:eastAsia="zh-CN"/>
        </w:rPr>
        <w:t>茨木华扇→异化茨木华扇 引导动物的能力→完美掌控生物的能力 击败者</w:t>
      </w:r>
      <w:r>
        <w:rPr>
          <w:rFonts w:hint="default"/>
          <w:lang w:val="en-US" w:eastAsia="zh-CN"/>
        </w:rPr>
        <w:t>:</w:t>
      </w:r>
      <w:r>
        <w:rPr>
          <w:rFonts w:hint="eastAsia"/>
          <w:lang w:val="en-US" w:eastAsia="zh-CN"/>
        </w:rPr>
        <w:t>八云紫，摩多罗，八意永琳</w:t>
      </w:r>
    </w:p>
    <w:p w14:paraId="48F18BB9">
      <w:pPr>
        <w:numPr>
          <w:ilvl w:val="0"/>
          <w:numId w:val="0"/>
        </w:numPr>
        <w:jc w:val="left"/>
        <w:rPr>
          <w:rFonts w:hint="eastAsia"/>
          <w:lang w:val="en-US" w:eastAsia="zh-CN"/>
        </w:rPr>
      </w:pPr>
      <w:r>
        <w:rPr>
          <w:rFonts w:hint="default"/>
          <w:lang w:val="en-US" w:eastAsia="zh-CN"/>
        </w:rPr>
        <w:t>8.</w:t>
      </w:r>
      <w:r>
        <w:rPr>
          <w:rFonts w:hint="eastAsia"/>
          <w:lang w:val="en-US" w:eastAsia="zh-CN"/>
        </w:rPr>
        <w:t>上白泽慧音→异化慧音 吞噬</w:t>
      </w:r>
      <w:r>
        <w:rPr>
          <w:rFonts w:hint="default"/>
          <w:lang w:val="en-US" w:eastAsia="zh-CN"/>
        </w:rPr>
        <w:t>/</w:t>
      </w:r>
      <w:r>
        <w:rPr>
          <w:rFonts w:hint="eastAsia"/>
          <w:lang w:val="en-US" w:eastAsia="zh-CN"/>
        </w:rPr>
        <w:t>创造历史的能力→完美掌控历史的能力 击败者</w:t>
      </w:r>
      <w:r>
        <w:rPr>
          <w:rFonts w:hint="default"/>
          <w:lang w:val="en-US" w:eastAsia="zh-CN"/>
        </w:rPr>
        <w:t>:</w:t>
      </w:r>
      <w:r>
        <w:rPr>
          <w:rFonts w:hint="eastAsia"/>
          <w:lang w:val="en-US" w:eastAsia="zh-CN"/>
        </w:rPr>
        <w:t>雪野琉璃</w:t>
      </w:r>
    </w:p>
    <w:p w14:paraId="2AF74DB5">
      <w:pPr>
        <w:numPr>
          <w:ilvl w:val="0"/>
          <w:numId w:val="0"/>
        </w:numPr>
        <w:jc w:val="left"/>
        <w:rPr>
          <w:rFonts w:hint="eastAsia"/>
          <w:lang w:val="en-US" w:eastAsia="zh-CN"/>
        </w:rPr>
      </w:pPr>
      <w:r>
        <w:rPr>
          <w:rFonts w:hint="default"/>
          <w:lang w:val="en-US" w:eastAsia="zh-CN"/>
        </w:rPr>
        <w:t>9.</w:t>
      </w:r>
      <w:r>
        <w:rPr>
          <w:rFonts w:hint="eastAsia"/>
          <w:lang w:val="en-US" w:eastAsia="zh-CN"/>
        </w:rPr>
        <w:t>风见幽香→异化幽香 操纵花的能力→完美掌控花与攻击的能力 击败者</w:t>
      </w:r>
      <w:r>
        <w:rPr>
          <w:rFonts w:hint="default"/>
          <w:lang w:val="en-US" w:eastAsia="zh-CN"/>
        </w:rPr>
        <w:t>:</w:t>
      </w:r>
      <w:r>
        <w:rPr>
          <w:rFonts w:hint="eastAsia"/>
          <w:lang w:val="en-US" w:eastAsia="zh-CN"/>
        </w:rPr>
        <w:t>博丽灵梦，雾雨魔理沙</w:t>
      </w:r>
    </w:p>
    <w:p w14:paraId="C2808292">
      <w:pPr>
        <w:numPr>
          <w:ilvl w:val="0"/>
          <w:numId w:val="0"/>
        </w:numPr>
        <w:jc w:val="left"/>
        <w:rPr>
          <w:rFonts w:hint="eastAsia"/>
          <w:lang w:val="en-US" w:eastAsia="zh-CN"/>
        </w:rPr>
      </w:pPr>
      <w:r>
        <w:rPr>
          <w:rFonts w:hint="default"/>
          <w:lang w:val="en-US" w:eastAsia="zh-CN"/>
        </w:rPr>
        <w:t>13.</w:t>
      </w:r>
      <w:r>
        <w:rPr>
          <w:rFonts w:hint="eastAsia"/>
          <w:lang w:val="en-US" w:eastAsia="zh-CN"/>
        </w:rPr>
        <w:t>冈崎梦美→异化冈崎梦美 制作炸弹的能力→完美掌控毁灭的能力 击败者</w:t>
      </w:r>
      <w:r>
        <w:rPr>
          <w:rFonts w:hint="default"/>
          <w:lang w:val="en-US" w:eastAsia="zh-CN"/>
        </w:rPr>
        <w:t>:</w:t>
      </w:r>
      <w:r>
        <w:rPr>
          <w:rFonts w:hint="eastAsia"/>
          <w:lang w:val="en-US" w:eastAsia="zh-CN"/>
        </w:rPr>
        <w:t>博丽灵梦，雾雨魔理沙，雪野琉璃</w:t>
      </w:r>
    </w:p>
    <w:p w14:paraId="FC6133AA">
      <w:pPr>
        <w:numPr>
          <w:ilvl w:val="0"/>
          <w:numId w:val="0"/>
        </w:numPr>
        <w:jc w:val="left"/>
        <w:rPr>
          <w:rFonts w:hint="default"/>
          <w:lang w:val="en-US" w:eastAsia="zh-CN"/>
        </w:rPr>
      </w:pPr>
      <w:r>
        <w:rPr>
          <w:rFonts w:hint="eastAsia"/>
          <w:lang w:val="en-US" w:eastAsia="zh-CN"/>
        </w:rPr>
        <w:t>一些具有代表性吸引眼球的异化</w:t>
      </w:r>
      <w:r>
        <w:rPr>
          <w:rFonts w:hint="default"/>
          <w:lang w:val="en-US" w:eastAsia="zh-CN"/>
        </w:rPr>
        <w:t>BOSS</w:t>
      </w:r>
    </w:p>
    <w:p w14:paraId="991A8E99">
      <w:pPr>
        <w:numPr>
          <w:ilvl w:val="0"/>
          <w:numId w:val="0"/>
        </w:numPr>
        <w:jc w:val="left"/>
        <w:rPr>
          <w:rFonts w:hint="eastAsia"/>
          <w:lang w:val="en-US" w:eastAsia="zh-CN"/>
        </w:rPr>
      </w:pPr>
      <w:r>
        <w:rPr>
          <w:rFonts w:hint="eastAsia"/>
          <w:lang w:val="en-US" w:eastAsia="zh-CN"/>
        </w:rPr>
        <w:t>露米娅</w:t>
      </w:r>
    </w:p>
    <w:p w14:paraId="FC8651A4">
      <w:pPr>
        <w:numPr>
          <w:ilvl w:val="0"/>
          <w:numId w:val="0"/>
        </w:numPr>
        <w:jc w:val="left"/>
        <w:rPr>
          <w:rFonts w:hint="eastAsia"/>
          <w:lang w:val="en-US" w:eastAsia="zh-CN"/>
        </w:rPr>
      </w:pPr>
      <w:r>
        <w:rPr>
          <w:rFonts w:hint="eastAsia"/>
          <w:lang w:val="en-US" w:eastAsia="zh-CN"/>
        </w:rPr>
        <w:t>露米娅是意外接触到魔石的，属于是前期被异化的角色，但是由于露米娅本身力量就是被封印过的（力量被头上缠着的红色灵符封印者），被魔石异化后，由于魔石自身强大的力量，不仅提升了露米娅的力量，还顺带把封印给解除了，灵符从露米娅头上脱落后，露米娅化身为</w:t>
      </w:r>
      <w:r>
        <w:rPr>
          <w:rFonts w:hint="default"/>
          <w:lang w:val="en-US" w:eastAsia="zh-CN"/>
        </w:rPr>
        <w:t>EX</w:t>
      </w:r>
      <w:r>
        <w:rPr>
          <w:rFonts w:hint="eastAsia"/>
          <w:lang w:val="en-US" w:eastAsia="zh-CN"/>
        </w:rPr>
        <w:t>露米娅，即黑暗之神，露米娅外貌发生了剧烈的变化，首先是从萝莉变成了成女体型，头发也长长了，头戴红色荆棘头冠，衣着没有发生什么变化，但是大了好多号，手上拿着发着殷红色暗淡光芒的宝剑，异化后的露米娅智力呈指数级增长，不一会智力就远超人类水平了。异化露米娅的能力有一下几点</w:t>
      </w:r>
      <w:r>
        <w:rPr>
          <w:rFonts w:hint="default"/>
          <w:lang w:val="en-US" w:eastAsia="zh-CN"/>
        </w:rPr>
        <w:t>:1.</w:t>
      </w:r>
      <w:r>
        <w:rPr>
          <w:rFonts w:hint="eastAsia"/>
          <w:lang w:val="en-US" w:eastAsia="zh-CN"/>
        </w:rPr>
        <w:t>让全幻想乡境内能见度变为</w:t>
      </w:r>
      <w:r>
        <w:rPr>
          <w:rFonts w:hint="default"/>
          <w:lang w:val="en-US" w:eastAsia="zh-CN"/>
        </w:rPr>
        <w:t>0</w:t>
      </w:r>
      <w:r>
        <w:rPr>
          <w:rFonts w:hint="eastAsia"/>
          <w:lang w:val="en-US" w:eastAsia="zh-CN"/>
        </w:rPr>
        <w:t>，点灯都无法驱散这样的黑暗，使得全幻想乡人都变成了盲人（部分人除外）</w:t>
      </w:r>
      <w:r>
        <w:rPr>
          <w:rFonts w:hint="default"/>
          <w:lang w:val="en-US" w:eastAsia="zh-CN"/>
        </w:rPr>
        <w:t>2.</w:t>
      </w:r>
      <w:r>
        <w:rPr>
          <w:rFonts w:hint="eastAsia"/>
          <w:lang w:val="en-US" w:eastAsia="zh-CN"/>
        </w:rPr>
        <w:t>血咒，露米娅可以召唤并操纵有着血红色拖尾的骸骨怪物，一次可以召唤</w:t>
      </w:r>
      <w:r>
        <w:rPr>
          <w:rFonts w:hint="default"/>
          <w:lang w:val="en-US" w:eastAsia="zh-CN"/>
        </w:rPr>
        <w:t>5-6</w:t>
      </w:r>
      <w:r>
        <w:rPr>
          <w:rFonts w:hint="eastAsia"/>
          <w:lang w:val="en-US" w:eastAsia="zh-CN"/>
        </w:rPr>
        <w:t>个，骸骨怪物会攻击一切活着的东西（但是不会攻击死掉的，比如说亡灵，僵尸，吸血鬼），</w:t>
      </w:r>
      <w:r>
        <w:rPr>
          <w:rFonts w:hint="default"/>
          <w:lang w:val="en-US" w:eastAsia="zh-CN"/>
        </w:rPr>
        <w:t>3.</w:t>
      </w:r>
      <w:r>
        <w:rPr>
          <w:rFonts w:hint="eastAsia"/>
          <w:lang w:val="en-US" w:eastAsia="zh-CN"/>
        </w:rPr>
        <w:t>露米娅同时可以操纵黑暗生物的意识，在露米娅异化期间，蕾米莉亚和芙兰朵露，西行寺幽幽子，宫古芳香都接连受到影响</w:t>
      </w:r>
      <w:r>
        <w:rPr>
          <w:rFonts w:hint="default"/>
          <w:lang w:val="en-US" w:eastAsia="zh-CN"/>
        </w:rPr>
        <w:t>4.</w:t>
      </w:r>
      <w:r>
        <w:rPr>
          <w:rFonts w:hint="eastAsia"/>
          <w:lang w:val="en-US" w:eastAsia="zh-CN"/>
        </w:rPr>
        <w:t>露米娅还能操纵活物的血液，只要被异化露米娅攻击到并留下伤口，露米娅可以选择性抽走对方的血液给自己恢复或给宝剑充能，而对方可能会因失血过多而死</w:t>
      </w:r>
      <w:r>
        <w:rPr>
          <w:rFonts w:hint="default"/>
          <w:lang w:val="en-US" w:eastAsia="zh-CN"/>
        </w:rPr>
        <w:t>5.</w:t>
      </w:r>
      <w:r>
        <w:rPr>
          <w:rFonts w:hint="eastAsia"/>
          <w:lang w:val="en-US" w:eastAsia="zh-CN"/>
        </w:rPr>
        <w:t>露米娅拥有十分强大的血之宝剑，可以轻松破坏有机物，释放能量时，宝剑可以伸长到</w:t>
      </w:r>
      <w:r>
        <w:rPr>
          <w:rFonts w:hint="default"/>
          <w:lang w:val="en-US" w:eastAsia="zh-CN"/>
        </w:rPr>
        <w:t>5</w:t>
      </w:r>
      <w:r>
        <w:rPr>
          <w:rFonts w:hint="eastAsia"/>
          <w:lang w:val="en-US" w:eastAsia="zh-CN"/>
        </w:rPr>
        <w:t>米，在此期间碰到的所有有机物都会被侵蚀和泯灭</w:t>
      </w:r>
      <w:r>
        <w:rPr>
          <w:rFonts w:hint="default"/>
          <w:lang w:val="en-US" w:eastAsia="zh-CN"/>
        </w:rPr>
        <w:t>6.</w:t>
      </w:r>
      <w:r>
        <w:rPr>
          <w:rFonts w:hint="eastAsia"/>
          <w:lang w:val="en-US" w:eastAsia="zh-CN"/>
        </w:rPr>
        <w:t>露米娅可以操纵坚硬的红色荆棘束缚对手，还能在对手身上留下伤口来吸血充能</w:t>
      </w:r>
      <w:r>
        <w:rPr>
          <w:rFonts w:hint="default"/>
          <w:lang w:val="en-US" w:eastAsia="zh-CN"/>
        </w:rPr>
        <w:t>7.</w:t>
      </w:r>
      <w:r>
        <w:rPr>
          <w:rFonts w:hint="eastAsia"/>
          <w:lang w:val="en-US" w:eastAsia="zh-CN"/>
        </w:rPr>
        <w:t>异化后的露米娅还拥有操纵影子的能力，可以操纵对方的影子达到控制对方或偷袭的能力，还能利用对方的影子给宝剑充能，露米娅的宝剑可以斩下敌人的影子，斩下的影子敌人对应的部位会受到伤害</w:t>
      </w:r>
      <w:r>
        <w:rPr>
          <w:rFonts w:hint="default"/>
          <w:lang w:val="en-US" w:eastAsia="zh-CN"/>
        </w:rPr>
        <w:t>8.</w:t>
      </w:r>
      <w:r>
        <w:rPr>
          <w:rFonts w:hint="eastAsia"/>
          <w:lang w:val="en-US" w:eastAsia="zh-CN"/>
        </w:rPr>
        <w:t>露米娅可以通过吃肉来修复自己的伤口（按原著的话讲，吃人肉的效果最好），异化后的露米娅经历过两次来自主角的攻击，分别是博丽灵梦和日向冉，但是只有日向冉打败了她，冉有着十分坚硬的鳞片，而且其鳞片成分不明，不一定是有机物构成的，而日向冉的身份特别特殊，既属于活物，又属于黑暗生物，露米娅不能完全操纵她的意识，也完全没法攻击她，最后露米娅被变成蟒蛇的日向冉死死缠住，硬生生把体内的魔石取出，同时把找到的灵符给露米娅系上，露米娅就这样又恢复了正常。</w:t>
      </w:r>
    </w:p>
    <w:p w14:paraId="0F42D023">
      <w:pPr>
        <w:numPr>
          <w:ilvl w:val="0"/>
          <w:numId w:val="0"/>
        </w:numPr>
        <w:jc w:val="left"/>
        <w:rPr>
          <w:rFonts w:hint="eastAsia"/>
          <w:lang w:val="en-US" w:eastAsia="zh-CN"/>
        </w:rPr>
      </w:pPr>
      <w:r>
        <w:rPr>
          <w:rFonts w:hint="eastAsia"/>
          <w:lang w:val="en-US" w:eastAsia="zh-CN"/>
        </w:rPr>
        <w:t>上白泽慧音</w:t>
      </w:r>
    </w:p>
    <w:p w14:paraId="D38D88D6">
      <w:pPr>
        <w:numPr>
          <w:ilvl w:val="0"/>
          <w:numId w:val="0"/>
        </w:numPr>
        <w:jc w:val="left"/>
        <w:rPr>
          <w:rFonts w:hint="eastAsia"/>
          <w:lang w:val="en-US" w:eastAsia="zh-CN"/>
        </w:rPr>
      </w:pPr>
      <w:r>
        <w:rPr>
          <w:rFonts w:hint="eastAsia"/>
          <w:lang w:val="en-US" w:eastAsia="zh-CN"/>
        </w:rPr>
        <w:t>上白泽慧音受到了瑞灵的袭击，因为瑞灵深知上白泽慧音的强大之处，异化慧音是一个特别难缠的中后期</w:t>
      </w:r>
      <w:r>
        <w:rPr>
          <w:rFonts w:hint="default"/>
          <w:lang w:val="en-US" w:eastAsia="zh-CN"/>
        </w:rPr>
        <w:t>BOSS</w:t>
      </w:r>
      <w:r>
        <w:rPr>
          <w:rFonts w:hint="eastAsia"/>
          <w:lang w:val="en-US" w:eastAsia="zh-CN"/>
        </w:rPr>
        <w:t>，她原先因为能力太强把自己分成了两部分，平时只能使用吞噬历史的障眼法，到满月又只能使用创造历史的能力，异化后不出瑞灵所料，慧音的两个能力重新融合到了一起，而且慧音的形态变成一种白泽的模样，但又和满月时变身的样子不同，现在她是一个既有人类特征又有白泽特征的中间体，异化后的慧音待在迷途竹林里，能力分为以下几点</w:t>
      </w:r>
      <w:r>
        <w:rPr>
          <w:rFonts w:hint="default"/>
          <w:lang w:val="en-US" w:eastAsia="zh-CN"/>
        </w:rPr>
        <w:t>:1.</w:t>
      </w:r>
      <w:r>
        <w:rPr>
          <w:rFonts w:hint="eastAsia"/>
          <w:lang w:val="en-US" w:eastAsia="zh-CN"/>
        </w:rPr>
        <w:t>慧音现在能完全掌握过去的时间，其中一点是拥有时间回溯的能力，分为短时回溯和长时回溯，先来谈短时回溯，比方说琉璃枪击了慧音，慧音中弹，利用短时回溯的能力，可以回溯到琉璃开枪前，从而躲过枪击。长时回溯则能让慧音回到几十年到几千年前，异化后的慧音曾受到瑞灵指示让她回到博丽灵梦刚出生时，将灵梦扼杀掉了。</w:t>
      </w:r>
      <w:r>
        <w:rPr>
          <w:rFonts w:hint="default"/>
          <w:lang w:val="en-US" w:eastAsia="zh-CN"/>
        </w:rPr>
        <w:t>2.</w:t>
      </w:r>
      <w:r>
        <w:rPr>
          <w:rFonts w:hint="eastAsia"/>
          <w:lang w:val="en-US" w:eastAsia="zh-CN"/>
        </w:rPr>
        <w:t>慧音还拥有篡改历史的能力，改变事物发展的事实，通常结合短时回溯使用，比如同样是琉璃开枪，慧音中弹，回到琉璃开枪前，异化慧音可以不躲避而改变让子弹击中自己的事实，她甚至可以改变子弹的运行轨迹，让子弹琉璃自己</w:t>
      </w:r>
      <w:r>
        <w:rPr>
          <w:rFonts w:hint="default"/>
          <w:lang w:val="en-US" w:eastAsia="zh-CN"/>
        </w:rPr>
        <w:t>3.</w:t>
      </w:r>
      <w:r>
        <w:rPr>
          <w:rFonts w:hint="eastAsia"/>
          <w:lang w:val="en-US" w:eastAsia="zh-CN"/>
        </w:rPr>
        <w:t>她最后对琉璃使用了时间循环的能力，使得琉璃的时间被困在</w:t>
      </w:r>
      <w:r>
        <w:rPr>
          <w:rFonts w:hint="default"/>
          <w:lang w:val="en-US" w:eastAsia="zh-CN"/>
        </w:rPr>
        <w:t>1</w:t>
      </w:r>
      <w:r>
        <w:rPr>
          <w:rFonts w:hint="eastAsia"/>
          <w:lang w:val="en-US" w:eastAsia="zh-CN"/>
        </w:rPr>
        <w:t>个小时前的循环里，在这时琉璃将无法遇到异化的慧音。每当她不惜一切代价冲向竹林，等她还来不及遇到异化后的慧音，</w:t>
      </w:r>
      <w:r>
        <w:rPr>
          <w:rFonts w:hint="default"/>
          <w:lang w:val="en-US" w:eastAsia="zh-CN"/>
        </w:rPr>
        <w:t>1</w:t>
      </w:r>
      <w:r>
        <w:rPr>
          <w:rFonts w:hint="eastAsia"/>
          <w:lang w:val="en-US" w:eastAsia="zh-CN"/>
        </w:rPr>
        <w:t>小时到了，她又会回到</w:t>
      </w:r>
      <w:r>
        <w:rPr>
          <w:rFonts w:hint="default"/>
          <w:lang w:val="en-US" w:eastAsia="zh-CN"/>
        </w:rPr>
        <w:t>1</w:t>
      </w:r>
      <w:r>
        <w:rPr>
          <w:rFonts w:hint="eastAsia"/>
          <w:lang w:val="en-US" w:eastAsia="zh-CN"/>
        </w:rPr>
        <w:t>小时前的位置，而且时间也会回到</w:t>
      </w:r>
      <w:r>
        <w:rPr>
          <w:rFonts w:hint="default"/>
          <w:lang w:val="en-US" w:eastAsia="zh-CN"/>
        </w:rPr>
        <w:t>1</w:t>
      </w:r>
      <w:r>
        <w:rPr>
          <w:rFonts w:hint="eastAsia"/>
          <w:lang w:val="en-US" w:eastAsia="zh-CN"/>
        </w:rPr>
        <w:t>小时前，历史会再次重演，就这样不断循环。在此期间琉璃试图杀掉异化前的慧音，但是根本无效，貌似只有干掉</w:t>
      </w:r>
      <w:r>
        <w:rPr>
          <w:rFonts w:hint="default"/>
          <w:lang w:val="en-US" w:eastAsia="zh-CN"/>
        </w:rPr>
        <w:t>1</w:t>
      </w:r>
      <w:r>
        <w:rPr>
          <w:rFonts w:hint="eastAsia"/>
          <w:lang w:val="en-US" w:eastAsia="zh-CN"/>
        </w:rPr>
        <w:t>小时后异化的慧音才能阻止这样的循环，她后来找到了突破口，只要能够拖延时间达到一小时后就可以了，于是她冒着生命危险阻止瑞灵把魔石塞入慧音体内，就这样琉璃冒着同样被异化的风险，以惊人的智慧和胆识，把时间拖延到了一小时后，突破了时间循环，最后她联合上白泽慧音打跑了宫出口瑞灵，并将原本应该异化上白泽慧音的魔石粉碎掉了。上白泽慧音就这样“恢复了正常”（本质上是回到过去，阻止了慧音异化，改变了慧音异化的事实）异化慧音被击败的根本原因是因为没有摸清琉璃的底线，琉璃有着旧神血统，本质上在宇宙诞生前就已经存在了，使用的也是不属于这个宇宙的力量，同时琉璃的智商很高，但她此时的力量被稲荷封印，没有完全的使用出自己的能力，否则按照以前，她完全可以制造出小型黑洞扭曲时空或者制造反物质来泯灭什么的。</w:t>
      </w:r>
    </w:p>
    <w:p w14:paraId="80F45591">
      <w:pPr>
        <w:numPr>
          <w:ilvl w:val="0"/>
          <w:numId w:val="0"/>
        </w:numPr>
        <w:jc w:val="left"/>
        <w:rPr>
          <w:rFonts w:hint="eastAsia"/>
          <w:lang w:val="en-US" w:eastAsia="zh-CN"/>
        </w:rPr>
      </w:pPr>
      <w:r>
        <w:rPr>
          <w:rFonts w:hint="eastAsia"/>
          <w:lang w:val="en-US" w:eastAsia="zh-CN"/>
        </w:rPr>
        <w:t>天弓千亦</w:t>
      </w:r>
    </w:p>
    <w:p w14:paraId="2193EA72">
      <w:pPr>
        <w:numPr>
          <w:ilvl w:val="0"/>
          <w:numId w:val="0"/>
        </w:numPr>
        <w:jc w:val="left"/>
        <w:rPr>
          <w:rFonts w:hint="eastAsia"/>
          <w:lang w:val="en-US" w:eastAsia="zh-CN"/>
        </w:rPr>
      </w:pPr>
      <w:r>
        <w:rPr>
          <w:rFonts w:hint="eastAsia"/>
          <w:lang w:val="en-US" w:eastAsia="zh-CN"/>
        </w:rPr>
        <w:t>天弓千亦是一位落魄的市场之神，在虹龙洞异变之后就不知所踪，瑞灵利用虹龙洞中富含的伊奘诺物质（一种制作阴阳玉和灵符的原料，本质上是一种类结晶物质）制造了大量的魔石，不出所料在虹龙洞视察的饭刚丸龙意外的接触了它们，但不知为何天弓千亦也因此受到影响，重新被唤醒，出现在世面当中，天弓千亦的能力现在变为了</w:t>
      </w:r>
      <w:r>
        <w:rPr>
          <w:rFonts w:hint="default"/>
          <w:lang w:val="en-US" w:eastAsia="zh-CN"/>
        </w:rPr>
        <w:t>1.</w:t>
      </w:r>
      <w:r>
        <w:rPr>
          <w:rFonts w:hint="eastAsia"/>
          <w:lang w:val="en-US" w:eastAsia="zh-CN"/>
        </w:rPr>
        <w:t>能够以全幻想乡的范围禁用她们自身的能力</w:t>
      </w:r>
      <w:r>
        <w:rPr>
          <w:rFonts w:hint="default"/>
          <w:lang w:val="en-US" w:eastAsia="zh-CN"/>
        </w:rPr>
        <w:t>2.</w:t>
      </w:r>
      <w:r>
        <w:rPr>
          <w:rFonts w:hint="eastAsia"/>
          <w:lang w:val="en-US" w:eastAsia="zh-CN"/>
        </w:rPr>
        <w:t>近距离接触天弓千亦自身能力还会被她拿去使用</w:t>
      </w:r>
      <w:r>
        <w:rPr>
          <w:rFonts w:hint="default"/>
          <w:lang w:val="en-US" w:eastAsia="zh-CN"/>
        </w:rPr>
        <w:t>3.</w:t>
      </w:r>
      <w:r>
        <w:rPr>
          <w:rFonts w:hint="eastAsia"/>
          <w:lang w:val="en-US" w:eastAsia="zh-CN"/>
        </w:rPr>
        <w:t>同时异化千亦还可以转移走对方的精神力和生命力，令对手变得虚弱</w:t>
      </w:r>
      <w:r>
        <w:rPr>
          <w:rFonts w:hint="default"/>
          <w:lang w:val="en-US" w:eastAsia="zh-CN"/>
        </w:rPr>
        <w:t>4.</w:t>
      </w:r>
      <w:r>
        <w:rPr>
          <w:rFonts w:hint="eastAsia"/>
          <w:lang w:val="en-US" w:eastAsia="zh-CN"/>
        </w:rPr>
        <w:t>天弓千亦最大的一点是可以剥夺对方使用权的能力，她可以令对方失去身体部位的使用权（例如剥夺掉对方眼睛的使用权，对方就会变成瞎子，剥夺掉对方心脏的使用权，对方心脏就会骤停）</w:t>
      </w:r>
      <w:r>
        <w:rPr>
          <w:rFonts w:hint="default"/>
          <w:lang w:val="en-US" w:eastAsia="zh-CN"/>
        </w:rPr>
        <w:t>5.</w:t>
      </w:r>
      <w:r>
        <w:rPr>
          <w:rFonts w:hint="eastAsia"/>
          <w:lang w:val="en-US" w:eastAsia="zh-CN"/>
        </w:rPr>
        <w:t>千亦同时也可以剥夺对方的所有权，例如剥夺掉对方肢体的所有权，对方的肢体会瞬间消失。然而千亦被波利打败的原因是因为波利的弱点钻了空子，波利没有任何能力，而且波利属于死灵的一种，被剥夺身体依然可以造成物理攻击，波利可以在周围用意念操纵西洋剑的走向，操纵西洋剑攻击，而且波利的西洋剑还能当注射器使用，波利当时将西洋剑插入千亦体内硬生生把魔石吸了出来。</w:t>
      </w:r>
    </w:p>
    <w:p w14:paraId="BC6EF3FF">
      <w:pPr>
        <w:numPr>
          <w:ilvl w:val="0"/>
          <w:numId w:val="0"/>
        </w:numPr>
        <w:jc w:val="left"/>
        <w:rPr>
          <w:rFonts w:hint="eastAsia"/>
          <w:lang w:val="en-US" w:eastAsia="zh-CN"/>
        </w:rPr>
      </w:pPr>
      <w:r>
        <w:rPr>
          <w:rFonts w:hint="eastAsia"/>
          <w:lang w:val="en-US" w:eastAsia="zh-CN"/>
        </w:rPr>
        <w:t>茨木华扇</w:t>
      </w:r>
    </w:p>
    <w:p w14:paraId="39FE9C2A">
      <w:pPr>
        <w:numPr>
          <w:ilvl w:val="0"/>
          <w:numId w:val="0"/>
        </w:numPr>
        <w:jc w:val="left"/>
        <w:rPr>
          <w:rFonts w:hint="eastAsia"/>
          <w:lang w:val="en-US" w:eastAsia="zh-CN"/>
        </w:rPr>
      </w:pPr>
      <w:r>
        <w:rPr>
          <w:rFonts w:hint="eastAsia"/>
          <w:lang w:val="en-US" w:eastAsia="zh-CN"/>
        </w:rPr>
        <w:t>茨木华扇属于是被自己坑惨了，茨木华扇是属于幻想乡四贤者之一的角色，她以为躲在自己创造的仙界就不会受到魔石侵害了，殊不知这场异变的背后还有一场大异变叫结界崩坏，茨木华扇这次大意了，没了结界，仙界和幻想乡现在能随意通行，而华扇正好是瑞灵的目标之一，就这样华扇被瑞灵袭击了（实际上在异化之前，华扇和瑞灵有过一次大战，但是瑞灵已经有了旧神的力量，华扇俨然不是对手），异化后的华扇有这几个能力</w:t>
      </w:r>
      <w:r>
        <w:rPr>
          <w:rFonts w:hint="default"/>
          <w:lang w:val="en-US" w:eastAsia="zh-CN"/>
        </w:rPr>
        <w:t>:1.</w:t>
      </w:r>
      <w:r>
        <w:rPr>
          <w:rFonts w:hint="eastAsia"/>
          <w:lang w:val="en-US" w:eastAsia="zh-CN"/>
        </w:rPr>
        <w:t>华扇与右臂合体鬼化，不仅能使用仙人的力量也能使用鬼族的力量</w:t>
      </w:r>
      <w:r>
        <w:rPr>
          <w:rFonts w:hint="default"/>
          <w:lang w:val="en-US" w:eastAsia="zh-CN"/>
        </w:rPr>
        <w:t>2.</w:t>
      </w:r>
      <w:r>
        <w:rPr>
          <w:rFonts w:hint="eastAsia"/>
          <w:lang w:val="en-US" w:eastAsia="zh-CN"/>
        </w:rPr>
        <w:t>华扇可以召唤出任何生物（包括像雷兽，竿打，务光，黄帝等神兽）为她作战，甚至可以复制出对方为华扇作战，而且华扇根本不需要调查对方，就可以完美复制出对方的外貌，性格，能力。</w:t>
      </w:r>
      <w:r>
        <w:rPr>
          <w:rFonts w:hint="default"/>
          <w:lang w:val="en-US" w:eastAsia="zh-CN"/>
        </w:rPr>
        <w:t>3.</w:t>
      </w:r>
      <w:r>
        <w:rPr>
          <w:rFonts w:hint="eastAsia"/>
          <w:lang w:val="en-US" w:eastAsia="zh-CN"/>
        </w:rPr>
        <w:t>华扇貌似能大范围影响生物，一些体质不好的人可能会休克</w:t>
      </w:r>
      <w:r>
        <w:rPr>
          <w:rFonts w:hint="default"/>
          <w:lang w:val="en-US" w:eastAsia="zh-CN"/>
        </w:rPr>
        <w:t>4.</w:t>
      </w:r>
      <w:r>
        <w:rPr>
          <w:rFonts w:hint="eastAsia"/>
          <w:lang w:val="en-US" w:eastAsia="zh-CN"/>
        </w:rPr>
        <w:t>华扇能加速结界的崩坏。最后三个贤者联合起来才被制服。</w:t>
      </w:r>
    </w:p>
    <w:p w14:paraId="BCBD656C">
      <w:pPr>
        <w:numPr>
          <w:ilvl w:val="0"/>
          <w:numId w:val="0"/>
        </w:numPr>
        <w:jc w:val="left"/>
        <w:rPr>
          <w:rFonts w:hint="eastAsia"/>
          <w:lang w:val="en-US" w:eastAsia="zh-CN"/>
        </w:rPr>
      </w:pPr>
      <w:r>
        <w:rPr>
          <w:rFonts w:hint="eastAsia"/>
          <w:lang w:val="en-US" w:eastAsia="zh-CN"/>
        </w:rPr>
        <w:t>冈崎梦美</w:t>
      </w:r>
    </w:p>
    <w:p w14:paraId="B41F3042">
      <w:pPr>
        <w:numPr>
          <w:ilvl w:val="0"/>
          <w:numId w:val="0"/>
        </w:numPr>
        <w:jc w:val="left"/>
        <w:rPr>
          <w:rFonts w:hint="eastAsia"/>
          <w:lang w:val="en-US" w:eastAsia="zh-CN"/>
        </w:rPr>
      </w:pPr>
      <w:r>
        <w:rPr>
          <w:rFonts w:hint="eastAsia"/>
          <w:lang w:val="en-US" w:eastAsia="zh-CN"/>
        </w:rPr>
        <w:t>异化后的冈崎梦美能够掌控毁灭的力量，同时继承了她师傅的贪欲，有着十分邪恶的操纵毁灭的力量，这里的毁灭与芙兰朵露的破坏能力和传统意义上的毁灭都不太相同，这里的毁灭不仅可以毁灭物质层面的，也可以毁灭精神层面的，能力包括</w:t>
      </w:r>
      <w:r>
        <w:rPr>
          <w:rFonts w:hint="default"/>
          <w:lang w:val="en-US" w:eastAsia="zh-CN"/>
        </w:rPr>
        <w:t>:1.</w:t>
      </w:r>
      <w:r>
        <w:rPr>
          <w:rFonts w:hint="eastAsia"/>
          <w:lang w:val="en-US" w:eastAsia="zh-CN"/>
        </w:rPr>
        <w:t>毁灭一个人的本性，激发其阴暗面，同时受到影响的人症状和接触到魔石的症状差不多，开始向瑞灵效力，</w:t>
      </w:r>
      <w:r>
        <w:rPr>
          <w:rFonts w:hint="default"/>
          <w:lang w:val="en-US" w:eastAsia="zh-CN"/>
        </w:rPr>
        <w:t>2.</w:t>
      </w:r>
      <w:r>
        <w:rPr>
          <w:rFonts w:hint="eastAsia"/>
          <w:lang w:val="en-US" w:eastAsia="zh-CN"/>
        </w:rPr>
        <w:t>泯灭物质，异化冈崎梦美仅凭想法可以毁灭一个个体或一种物质，一个种族</w:t>
      </w:r>
      <w:r>
        <w:rPr>
          <w:rFonts w:hint="default"/>
          <w:lang w:val="en-US" w:eastAsia="zh-CN"/>
        </w:rPr>
        <w:t>3.</w:t>
      </w:r>
      <w:r>
        <w:rPr>
          <w:rFonts w:hint="eastAsia"/>
          <w:lang w:val="en-US" w:eastAsia="zh-CN"/>
        </w:rPr>
        <w:t>冈崎梦美可以制造小型虫洞来抵挡（准确来说是毁灭）伤害，同时被虫洞吸收的物体也会在顷刻间泯灭，这一虫洞几乎毁灭了整个幻想乡，直到惊动了幻想乡的图腾——龙神，龙神委托八云紫将力量降下给博丽灵梦，在被雪野琉璃重创的前提下，终于打败了冈崎梦美，最后一切的一切都恢复了正常。</w:t>
      </w:r>
    </w:p>
    <w:p w14:paraId="75F9C7D9">
      <w:pPr>
        <w:numPr>
          <w:ilvl w:val="0"/>
          <w:numId w:val="0"/>
        </w:numPr>
        <w:jc w:val="left"/>
        <w:rPr>
          <w:rFonts w:hint="eastAsia"/>
          <w:lang w:val="en-US" w:eastAsia="zh-CN"/>
        </w:rPr>
      </w:pPr>
      <w:r>
        <w:rPr>
          <w:rFonts w:hint="default"/>
          <w:lang w:val="en-US" w:eastAsia="zh-CN"/>
        </w:rPr>
        <w:t>*</w:t>
      </w:r>
      <w:r>
        <w:rPr>
          <w:rFonts w:hint="eastAsia"/>
          <w:lang w:val="en-US" w:eastAsia="zh-CN"/>
        </w:rPr>
        <w:t>注</w:t>
      </w:r>
      <w:r>
        <w:rPr>
          <w:rFonts w:hint="default"/>
          <w:lang w:val="en-US" w:eastAsia="zh-CN"/>
        </w:rPr>
        <w:t>:</w:t>
      </w:r>
      <w:r>
        <w:rPr>
          <w:rFonts w:hint="eastAsia"/>
          <w:lang w:val="en-US" w:eastAsia="zh-CN"/>
        </w:rPr>
        <w:t>异化后的角色对幻想乡造成的破坏在其恢复正常后会直接消散，幻想乡同时会恢复正常。</w:t>
      </w:r>
    </w:p>
    <w:p w14:paraId="B696AC70">
      <w:pPr>
        <w:numPr>
          <w:ilvl w:val="0"/>
          <w:numId w:val="0"/>
        </w:numPr>
        <w:jc w:val="left"/>
        <w:rPr>
          <w:rFonts w:hint="eastAsia"/>
          <w:lang w:val="en-US" w:eastAsia="zh-CN"/>
        </w:rPr>
      </w:pPr>
      <w:r>
        <w:rPr>
          <w:rFonts w:hint="eastAsia"/>
          <w:lang w:val="en-US" w:eastAsia="zh-CN"/>
        </w:rPr>
        <w:t>第四部</w:t>
      </w:r>
      <w:r>
        <w:rPr>
          <w:rFonts w:hint="default"/>
          <w:lang w:val="en-US" w:eastAsia="zh-CN"/>
        </w:rPr>
        <w:t>:</w:t>
      </w:r>
      <w:r>
        <w:rPr>
          <w:rFonts w:hint="eastAsia"/>
          <w:lang w:val="en-US" w:eastAsia="zh-CN"/>
        </w:rPr>
        <w:t>《东方幻想激战～畜生界</w:t>
      </w:r>
      <w:r>
        <w:rPr>
          <w:rFonts w:hint="default"/>
          <w:lang w:val="en-US" w:eastAsia="zh-CN"/>
        </w:rPr>
        <w:t>:</w:t>
      </w:r>
      <w:r>
        <w:rPr>
          <w:rFonts w:hint="eastAsia"/>
          <w:lang w:val="en-US" w:eastAsia="zh-CN"/>
        </w:rPr>
        <w:t>兽灵纷争》</w:t>
      </w:r>
    </w:p>
    <w:p w14:paraId="7DCE5C12">
      <w:pPr>
        <w:numPr>
          <w:ilvl w:val="0"/>
          <w:numId w:val="0"/>
        </w:numPr>
        <w:jc w:val="left"/>
        <w:rPr>
          <w:rFonts w:hint="eastAsia"/>
          <w:lang w:val="en-US" w:eastAsia="zh-CN"/>
        </w:rPr>
      </w:pPr>
      <w:r>
        <w:rPr>
          <w:rFonts w:hint="eastAsia"/>
          <w:lang w:val="en-US" w:eastAsia="zh-CN"/>
        </w:rPr>
        <w:t>最终反派</w:t>
      </w:r>
      <w:r>
        <w:rPr>
          <w:rFonts w:hint="default"/>
          <w:lang w:val="en-US" w:eastAsia="zh-CN"/>
        </w:rPr>
        <w:t>:</w:t>
      </w:r>
      <w:r>
        <w:rPr>
          <w:rFonts w:hint="eastAsia"/>
          <w:lang w:val="en-US" w:eastAsia="zh-CN"/>
        </w:rPr>
        <w:t>未定</w:t>
      </w:r>
    </w:p>
    <w:p w14:paraId="7251BF74">
      <w:pPr>
        <w:numPr>
          <w:ilvl w:val="0"/>
          <w:numId w:val="0"/>
        </w:numPr>
        <w:jc w:val="left"/>
        <w:rPr>
          <w:rFonts w:hint="eastAsia"/>
          <w:lang w:val="en-US" w:eastAsia="zh-CN"/>
        </w:rPr>
      </w:pPr>
      <w:r>
        <w:rPr>
          <w:rFonts w:hint="eastAsia"/>
          <w:lang w:val="en-US" w:eastAsia="zh-CN"/>
        </w:rPr>
        <w:t>有关畜生界的设定</w:t>
      </w:r>
    </w:p>
    <w:p w14:paraId="AB2535A8">
      <w:pPr>
        <w:numPr>
          <w:ilvl w:val="0"/>
          <w:numId w:val="0"/>
        </w:numPr>
        <w:jc w:val="left"/>
        <w:rPr>
          <w:rFonts w:hint="eastAsia"/>
          <w:lang w:val="en-US" w:eastAsia="zh-CN"/>
        </w:rPr>
      </w:pPr>
      <w:r>
        <w:rPr>
          <w:rFonts w:hint="eastAsia"/>
          <w:lang w:val="en-US" w:eastAsia="zh-CN"/>
        </w:rPr>
        <w:t>畜生界与冰山地狱直接接壤，但是有结界相隔，互相都不知道情况，畜生界是一个达尔文式的社会，本质上也是一层地狱，在这里，动物的地位大于人类，残害生命的人类会被软禁在这里，作为失去身体的“人类灵”与同样失去身体的动物灵争斗，动物灵之间就是在争夺“身体”，如果能获得身体，就可以离开畜生界，从而成为地狱的自由民，相反的，如果在畜生界不幸丧生，则会成为他人升级的垫脚石，自己则会失去这次转生的机会，等待下一次的再次争斗，有这样，畜生界成了一个不断争斗的世界，各种有着“黑恶”性质的组织之间的战争，各种背叛，暗杀，寄生等低劣的手段在这里不断上演，而人类灵是这里最弱小，地位最低的，相对于开智的动物，人类既没有尖牙利爪又没有防御自身的能力，在畜生界只能成为关在“动物”园里受他人把玩的对象，在如此恶劣的条件下，人类以自身的信仰力，唤醒了“守护”人类的神明——埴安神袿姬，埴安神袿姬拥有制作埴轮的能力，埴轮有着自己的身体，能够完全压制于没有身体的动物灵，随着神明的守护，人类终于有了一席之地，建立了灵长园，一块在畜生界独属于人类灵的地盘，不过在幻想乡，任何神明都是有私心的，埴安神袿姬实际上是以拯救人类为跳板，利用自己压制性的埴轮兵团在畜生界建立自己的独裁帝国，动物灵眼看危机时刻，于是哄骗了幻想乡的巫女博丽灵梦和雾雨魔理沙前去打败埴安神袿姬，这就是《东方鬼形兽》的剧情，不过好景不长，随着结界的崩坏，一块地狱不为人知的角落浮出了水面，这就是冰山地狱，在冰山地狱，有一块十分引人注目的地盘——冰狐寨，冰狐寨有着能够破坏掉整个畜生界秩序的一项技术——茧，这是一项可以批量制造身体的技术，只需要把灵魂注入茧里，就可以为灵魂制造出一具身体来，随着这项技术的泄露，大量动物灵不惜自身，侵入冰狐寨，冰狐寨陷入危机，埴安神袿姬也深刻意识到这项技术未来会严重威胁到她的统治，于是也发兵攻入冰狐寨，决心破坏掉这项技术。</w:t>
      </w:r>
    </w:p>
    <w:p w14:paraId="DD5B6ED2">
      <w:pPr>
        <w:numPr>
          <w:ilvl w:val="0"/>
          <w:numId w:val="0"/>
        </w:numPr>
        <w:jc w:val="left"/>
        <w:rPr>
          <w:rFonts w:hint="eastAsia"/>
          <w:lang w:val="en-US" w:eastAsia="zh-CN"/>
        </w:rPr>
      </w:pPr>
      <w:r>
        <w:rPr>
          <w:rFonts w:hint="eastAsia"/>
          <w:lang w:val="en-US" w:eastAsia="zh-CN"/>
        </w:rPr>
        <w:t>第五部</w:t>
      </w:r>
      <w:r>
        <w:rPr>
          <w:rFonts w:hint="default"/>
          <w:lang w:val="en-US" w:eastAsia="zh-CN"/>
        </w:rPr>
        <w:t>:</w:t>
      </w:r>
      <w:r>
        <w:rPr>
          <w:rFonts w:hint="eastAsia"/>
          <w:lang w:val="en-US" w:eastAsia="zh-CN"/>
        </w:rPr>
        <w:t>《东方幻想激战～幻想乡</w:t>
      </w:r>
      <w:r>
        <w:rPr>
          <w:rFonts w:hint="default"/>
          <w:lang w:val="en-US" w:eastAsia="zh-CN"/>
        </w:rPr>
        <w:t>:</w:t>
      </w:r>
      <w:r>
        <w:rPr>
          <w:rFonts w:hint="eastAsia"/>
          <w:lang w:val="en-US" w:eastAsia="zh-CN"/>
        </w:rPr>
        <w:t>结界崩坏》</w:t>
      </w:r>
    </w:p>
    <w:p w14:paraId="D5DF8E92">
      <w:pPr>
        <w:numPr>
          <w:ilvl w:val="0"/>
          <w:numId w:val="0"/>
        </w:numPr>
        <w:jc w:val="left"/>
        <w:rPr>
          <w:rFonts w:hint="eastAsia"/>
          <w:lang w:val="en-US" w:eastAsia="zh-CN"/>
        </w:rPr>
      </w:pPr>
      <w:r>
        <w:rPr>
          <w:rFonts w:hint="eastAsia"/>
          <w:lang w:val="en-US" w:eastAsia="zh-CN"/>
        </w:rPr>
        <w:t>最终反派</w:t>
      </w:r>
      <w:r>
        <w:rPr>
          <w:rFonts w:hint="default"/>
          <w:lang w:val="en-US" w:eastAsia="zh-CN"/>
        </w:rPr>
        <w:t>:</w:t>
      </w:r>
      <w:r>
        <w:rPr>
          <w:rFonts w:hint="eastAsia"/>
          <w:lang w:val="en-US" w:eastAsia="zh-CN"/>
        </w:rPr>
        <w:t>萨里艾尔以及镜之魔女米萝尔</w:t>
      </w:r>
    </w:p>
    <w:p w14:paraId="61E50321">
      <w:pPr>
        <w:numPr>
          <w:ilvl w:val="0"/>
          <w:numId w:val="0"/>
        </w:numPr>
        <w:jc w:val="left"/>
        <w:rPr>
          <w:rFonts w:hint="eastAsia"/>
          <w:lang w:val="en-US" w:eastAsia="zh-CN"/>
        </w:rPr>
      </w:pPr>
      <w:r>
        <w:rPr>
          <w:rFonts w:hint="eastAsia"/>
          <w:lang w:val="en-US" w:eastAsia="zh-CN"/>
        </w:rPr>
        <w:t>萨里艾尔是原作角色，再此不过多赘述，不过这里给了萨里艾尔一个能力设定</w:t>
      </w:r>
      <w:r>
        <w:rPr>
          <w:rFonts w:hint="default"/>
          <w:lang w:val="en-US" w:eastAsia="zh-CN"/>
        </w:rPr>
        <w:t>:</w:t>
      </w:r>
      <w:r>
        <w:rPr>
          <w:rFonts w:hint="eastAsia"/>
          <w:lang w:val="en-US" w:eastAsia="zh-CN"/>
        </w:rPr>
        <w:t>掌控堕落的能力，应该是能激发出敌人的堕落感，使其在一瞬间失去斗志，身心俱疲，或者激发出敌人的堕落面，协助米萝尔复制敌人对立面进行战斗。</w:t>
      </w:r>
    </w:p>
    <w:p w14:paraId="DC38BA32">
      <w:pPr>
        <w:numPr>
          <w:ilvl w:val="0"/>
          <w:numId w:val="0"/>
        </w:numPr>
        <w:jc w:val="left"/>
        <w:rPr>
          <w:rFonts w:hint="eastAsia"/>
          <w:lang w:val="en-US" w:eastAsia="zh-CN"/>
        </w:rPr>
      </w:pPr>
      <w:r>
        <w:rPr>
          <w:rFonts w:hint="eastAsia"/>
          <w:lang w:val="en-US" w:eastAsia="zh-CN"/>
        </w:rPr>
        <w:t>米萝尔</w:t>
      </w:r>
    </w:p>
    <w:p w14:paraId="62428EBF">
      <w:pPr>
        <w:numPr>
          <w:ilvl w:val="0"/>
          <w:numId w:val="0"/>
        </w:numPr>
        <w:jc w:val="left"/>
        <w:rPr>
          <w:rFonts w:hint="eastAsia"/>
          <w:lang w:val="en-US" w:eastAsia="zh-CN"/>
        </w:rPr>
      </w:pPr>
      <w:r>
        <w:rPr>
          <w:rFonts w:hint="eastAsia"/>
          <w:lang w:val="en-US" w:eastAsia="zh-CN"/>
        </w:rPr>
        <w:t>年龄</w:t>
      </w:r>
      <w:r>
        <w:rPr>
          <w:rFonts w:hint="default"/>
          <w:lang w:val="en-US" w:eastAsia="zh-CN"/>
        </w:rPr>
        <w:t>:</w:t>
      </w:r>
      <w:r>
        <w:rPr>
          <w:rFonts w:hint="eastAsia"/>
          <w:lang w:val="en-US" w:eastAsia="zh-CN"/>
        </w:rPr>
        <w:t>未知</w:t>
      </w:r>
    </w:p>
    <w:p w14:paraId="BFE15E56">
      <w:pPr>
        <w:numPr>
          <w:ilvl w:val="0"/>
          <w:numId w:val="0"/>
        </w:numPr>
        <w:jc w:val="left"/>
        <w:rPr>
          <w:rFonts w:hint="eastAsia"/>
          <w:lang w:val="en-US" w:eastAsia="zh-CN"/>
        </w:rPr>
      </w:pPr>
      <w:r>
        <w:rPr>
          <w:rFonts w:hint="eastAsia"/>
          <w:lang w:val="en-US" w:eastAsia="zh-CN"/>
        </w:rPr>
        <w:t>性别</w:t>
      </w:r>
      <w:r>
        <w:rPr>
          <w:rFonts w:hint="default"/>
          <w:lang w:val="en-US" w:eastAsia="zh-CN"/>
        </w:rPr>
        <w:t>:</w:t>
      </w:r>
      <w:r>
        <w:rPr>
          <w:rFonts w:hint="eastAsia"/>
          <w:lang w:val="en-US" w:eastAsia="zh-CN"/>
        </w:rPr>
        <w:t>女</w:t>
      </w:r>
    </w:p>
    <w:p w14:paraId="317C2211">
      <w:pPr>
        <w:numPr>
          <w:ilvl w:val="0"/>
          <w:numId w:val="0"/>
        </w:numPr>
        <w:jc w:val="left"/>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魔法使</w:t>
      </w:r>
    </w:p>
    <w:p w14:paraId="92FE5932">
      <w:pPr>
        <w:numPr>
          <w:ilvl w:val="0"/>
          <w:numId w:val="0"/>
        </w:numPr>
        <w:jc w:val="left"/>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制造对立面的能力</w:t>
      </w:r>
    </w:p>
    <w:p w14:paraId="6B8E0AFB">
      <w:pPr>
        <w:numPr>
          <w:ilvl w:val="0"/>
          <w:numId w:val="0"/>
        </w:numPr>
        <w:jc w:val="left"/>
        <w:rPr>
          <w:rFonts w:hint="eastAsia"/>
          <w:lang w:val="en-US" w:eastAsia="zh-CN"/>
        </w:rPr>
      </w:pPr>
      <w:r>
        <w:rPr>
          <w:rFonts w:hint="eastAsia"/>
          <w:lang w:val="en-US" w:eastAsia="zh-CN"/>
        </w:rPr>
        <w:t>米萝尔是因为通天塔异变最近才复苏的魔女，居住在通天塔中央的电梯井里，米萝尔的身份很神秘（身份可能要等到第六部或更晚才会揭示，但是第五部的企划还没有完全做完），目前已知的是，她受到堕天使萨里艾尔（原作角色，最初登场于</w:t>
      </w:r>
      <w:r>
        <w:rPr>
          <w:rFonts w:hint="default"/>
          <w:lang w:val="en-US" w:eastAsia="zh-CN"/>
        </w:rPr>
        <w:t>1995</w:t>
      </w:r>
      <w:r>
        <w:rPr>
          <w:rFonts w:hint="eastAsia"/>
          <w:lang w:val="en-US" w:eastAsia="zh-CN"/>
        </w:rPr>
        <w:t>年的作品《东方灵异传》）的保护，通过魔镜观察幻想乡的各个角落，她拥有制造对立面的能力（这和异化茨木华扇很像），能够通过镜子制造对方的幻影攻击对方，幻影可以复制对方的能力攻击对方，米萝尔可能还有分身的能力，用镜子复制出物品，弱点可能是她的魔镜，打碎了之后可能她的能力就会消失。</w:t>
      </w:r>
    </w:p>
    <w:p w14:paraId="544BB4F1">
      <w:pPr>
        <w:numPr>
          <w:ilvl w:val="0"/>
          <w:numId w:val="0"/>
        </w:numPr>
        <w:jc w:val="left"/>
        <w:rPr>
          <w:rFonts w:hint="eastAsia"/>
          <w:lang w:val="en-US" w:eastAsia="zh-CN"/>
        </w:rPr>
      </w:pPr>
      <w:r>
        <w:rPr>
          <w:rFonts w:hint="eastAsia"/>
          <w:lang w:val="en-US" w:eastAsia="zh-CN"/>
        </w:rPr>
        <w:t>每一部的异变名称，及对应被破坏的结界</w:t>
      </w:r>
    </w:p>
    <w:p w14:paraId="2E92AD5A">
      <w:pPr>
        <w:numPr>
          <w:ilvl w:val="0"/>
          <w:numId w:val="0"/>
        </w:numPr>
        <w:jc w:val="left"/>
        <w:rPr>
          <w:rFonts w:hint="eastAsia"/>
          <w:lang w:val="en-US" w:eastAsia="zh-CN"/>
        </w:rPr>
      </w:pPr>
      <w:r>
        <w:rPr>
          <w:lang w:val="en-US"/>
        </w:rPr>
        <w:t>*</w:t>
      </w:r>
      <w:r>
        <w:rPr>
          <w:rFonts w:hint="eastAsia"/>
          <w:lang w:val="en-US" w:eastAsia="zh-CN"/>
        </w:rPr>
        <w:t>注</w:t>
      </w:r>
      <w:r>
        <w:rPr>
          <w:rFonts w:hint="default"/>
          <w:lang w:val="en-US" w:eastAsia="zh-CN"/>
        </w:rPr>
        <w:t>:</w:t>
      </w:r>
      <w:r>
        <w:rPr>
          <w:rFonts w:hint="eastAsia"/>
          <w:lang w:val="en-US" w:eastAsia="zh-CN"/>
        </w:rPr>
        <w:t>该部电影时间线位于《东方智灵奇传》瑞灵出逃异变解决之后，是至少发生在</w:t>
      </w:r>
      <w:r>
        <w:rPr>
          <w:rFonts w:hint="default"/>
          <w:lang w:val="en-US" w:eastAsia="zh-CN"/>
        </w:rPr>
        <w:t>2030</w:t>
      </w:r>
      <w:r>
        <w:rPr>
          <w:rFonts w:hint="eastAsia"/>
          <w:lang w:val="en-US" w:eastAsia="zh-CN"/>
        </w:rPr>
        <w:t>年之后的事情，此时由于大结界已经支撑不了幻想乡的发展，开始逐渐崩坏，直到</w:t>
      </w:r>
      <w:r>
        <w:rPr>
          <w:rFonts w:hint="default"/>
          <w:lang w:val="en-US" w:eastAsia="zh-CN"/>
        </w:rPr>
        <w:t>22</w:t>
      </w:r>
      <w:r>
        <w:rPr>
          <w:rFonts w:hint="eastAsia"/>
          <w:lang w:val="en-US" w:eastAsia="zh-CN"/>
        </w:rPr>
        <w:t>世纪初至中叶之间（梅莉和宇佐见莲子生活的时代），外界一部分人已经意识到幻想乡存在已经着手开始研究幻想乡为止，这一持续约</w:t>
      </w:r>
      <w:r>
        <w:rPr>
          <w:rFonts w:hint="default"/>
          <w:lang w:val="en-US" w:eastAsia="zh-CN"/>
        </w:rPr>
        <w:t>70</w:t>
      </w:r>
      <w:r>
        <w:rPr>
          <w:rFonts w:hint="eastAsia"/>
          <w:lang w:val="en-US" w:eastAsia="zh-CN"/>
        </w:rPr>
        <w:t>多年的大异变被称为结界崩坏异变，这一异变当中还包含几个小异变</w:t>
      </w:r>
    </w:p>
    <w:p w14:paraId="97DDAF32">
      <w:pPr>
        <w:pStyle w:val="14"/>
        <w:numPr>
          <w:ilvl w:val="0"/>
          <w:numId w:val="12"/>
        </w:numPr>
        <w:ind w:firstLineChars="0"/>
        <w:jc w:val="left"/>
      </w:pPr>
      <w:r>
        <w:rPr>
          <w:rFonts w:hint="eastAsia"/>
          <w:lang w:eastAsia="zh-CN"/>
        </w:rPr>
        <w:t>发生年代</w:t>
      </w:r>
      <w:r>
        <w:rPr>
          <w:rFonts w:hint="eastAsia"/>
          <w:lang w:val="en-US" w:eastAsia="zh-CN"/>
        </w:rPr>
        <w:t>至少</w:t>
      </w:r>
      <w:r>
        <w:rPr>
          <w:rFonts w:hint="default"/>
          <w:lang w:val="en-US" w:eastAsia="zh-CN"/>
        </w:rPr>
        <w:t>2030</w:t>
      </w:r>
      <w:r>
        <w:rPr>
          <w:rFonts w:hint="eastAsia"/>
          <w:lang w:val="en-US" w:eastAsia="zh-CN"/>
        </w:rPr>
        <w:t>年之后，瑞灵再次出逃，地点发生在月球。异变名称</w:t>
      </w:r>
      <w:r>
        <w:rPr>
          <w:rFonts w:hint="default"/>
          <w:lang w:val="en-US" w:eastAsia="zh-CN"/>
        </w:rPr>
        <w:t>:</w:t>
      </w:r>
      <w:r>
        <w:rPr>
          <w:rFonts w:hint="eastAsia"/>
          <w:lang w:val="en-US" w:eastAsia="zh-CN"/>
        </w:rPr>
        <w:t>月桥异变 表现方式</w:t>
      </w:r>
      <w:r>
        <w:rPr>
          <w:rFonts w:hint="default"/>
          <w:lang w:val="en-US" w:eastAsia="zh-CN"/>
        </w:rPr>
        <w:t>:20</w:t>
      </w:r>
      <w:r>
        <w:rPr>
          <w:rFonts w:hint="eastAsia"/>
          <w:lang w:val="en-US" w:eastAsia="zh-CN"/>
        </w:rPr>
        <w:t>世纪后期，幻想乡与外界的结界已经开始出现裂纹，这一裂纹破裂速度越来越快，甚至快于修补的速度，一些幻想乡的信息也因此泄露到外界去，极少部分生活在外界的人意识到了幻想乡的存在，但是没有发生大规模外界人误入幻想乡的事件，但在这些意识到幻想乡存在的人当中，有一个野心家，叫艾里森，他叫上徒弟，制作出了月桥，准备侵入月之都。</w:t>
      </w:r>
    </w:p>
    <w:p w14:paraId="8B3B8065">
      <w:pPr>
        <w:pStyle w:val="14"/>
        <w:numPr>
          <w:ilvl w:val="0"/>
          <w:numId w:val="12"/>
        </w:numPr>
        <w:ind w:firstLineChars="0"/>
        <w:jc w:val="left"/>
      </w:pPr>
      <w:r>
        <w:rPr>
          <w:rFonts w:hint="eastAsia"/>
          <w:lang w:eastAsia="zh-CN"/>
        </w:rPr>
        <w:t>发生时间紧接第一部，地点还是在月球 异变名称</w:t>
      </w:r>
      <w:r>
        <w:rPr>
          <w:rFonts w:hint="default"/>
          <w:lang w:val="en-US" w:eastAsia="zh-CN"/>
        </w:rPr>
        <w:t>:</w:t>
      </w:r>
      <w:r>
        <w:rPr>
          <w:rFonts w:hint="eastAsia"/>
          <w:lang w:val="en-US" w:eastAsia="zh-CN"/>
        </w:rPr>
        <w:t>结晶异变，名为雪野琉璃的旧神后裔为躲避降格成妖怪，躲避到月之都，但在逃亡途中不幸被瑞灵入侵，瑞灵因此找到了幻想乡的入口，琉璃最终接受了命运，变成了妖怪，在此期间，地狱和月球的结界也崩坏了，现在地狱与月球可以随意通行，幻想乡与月之都之间的结界似乎也崩坏了。</w:t>
      </w:r>
    </w:p>
    <w:p w14:paraId="63671405">
      <w:pPr>
        <w:pStyle w:val="14"/>
        <w:numPr>
          <w:ilvl w:val="0"/>
          <w:numId w:val="12"/>
        </w:numPr>
        <w:ind w:firstLineChars="0"/>
        <w:jc w:val="left"/>
      </w:pPr>
      <w:r>
        <w:rPr>
          <w:rFonts w:hint="eastAsia"/>
          <w:lang w:eastAsia="zh-CN"/>
        </w:rPr>
        <w:t>时间在第二部之后，地点位于幻想乡 异变名称</w:t>
      </w:r>
      <w:r>
        <w:rPr>
          <w:rFonts w:hint="default"/>
          <w:lang w:val="en-US" w:eastAsia="zh-CN"/>
        </w:rPr>
        <w:t>:</w:t>
      </w:r>
      <w:r>
        <w:rPr>
          <w:rFonts w:hint="eastAsia"/>
          <w:lang w:val="en-US" w:eastAsia="zh-CN"/>
        </w:rPr>
        <w:t>魔石异变，宫出口瑞灵为了操控幻想乡，制造出蕴含自己力量的异常结晶，名曰魔石，幻想乡居民只要接触到魔石，就会被侵染，力量会大大增强，但是会变成被瑞灵操纵意志的傀儡，魔石闹得人心惶惶，灵梦和八云紫，魔理沙和摩多罗，雪野琉璃联合八意永琳负责解决这次异变，在异变中，宫出口瑞灵携带部分魔石辗转幻想乡各处，强迫或袭击幻想乡居民接触魔石，瑞灵会主动寻找强大的个体，比如躲藏于仙界的茨木华扇，由于仙界与幻想乡之间的结界也崩坏了，瑞灵闯入仙界把茨木华扇变成了异种。最后瑞灵利用冈崎梦美的欲望，把冈崎梦美变成了力量极强的异种，最后主角把瑞灵施加在冈崎梦美体内的所有魔石取出，冈崎梦美在恢复正常后也认识到了错误，最后休整在人里。</w:t>
      </w:r>
    </w:p>
    <w:p w14:paraId="D32EC975">
      <w:pPr>
        <w:pStyle w:val="14"/>
        <w:numPr>
          <w:ilvl w:val="0"/>
          <w:numId w:val="12"/>
        </w:numPr>
        <w:ind w:firstLineChars="0"/>
        <w:jc w:val="left"/>
      </w:pPr>
      <w:r>
        <w:rPr>
          <w:rFonts w:hint="eastAsia"/>
          <w:lang w:eastAsia="zh-CN"/>
        </w:rPr>
        <w:t>一部分时间在公元前</w:t>
      </w:r>
      <w:r>
        <w:rPr>
          <w:rFonts w:hint="default"/>
          <w:lang w:val="en-US" w:eastAsia="zh-CN"/>
        </w:rPr>
        <w:t>3550</w:t>
      </w:r>
      <w:r>
        <w:rPr>
          <w:rFonts w:hint="eastAsia"/>
          <w:lang w:val="en-US" w:eastAsia="zh-CN"/>
        </w:rPr>
        <w:t>年，一部分时间在第二部和第三部之间，地点在新旧地狱。异变名称</w:t>
      </w:r>
      <w:r>
        <w:rPr>
          <w:rFonts w:hint="default"/>
          <w:lang w:val="en-US" w:eastAsia="zh-CN"/>
        </w:rPr>
        <w:t>:</w:t>
      </w:r>
      <w:r>
        <w:rPr>
          <w:rFonts w:hint="eastAsia"/>
          <w:lang w:val="en-US" w:eastAsia="zh-CN"/>
        </w:rPr>
        <w:t>地狱融合异变 这里分为三部分，一部分是八云蓝和雪野琉璃前半生传记式的记录，两个角色记录了地狱与畜生界的残酷性，以及她们出逃的原因，另一部分则记录了琉璃生活在地狱冰狐寨的生活，以及由于地狱融合异变，原现隐藏极好的冰狐寨逐渐显露出来，由于其制造身体的能力，引发其他动物灵的虎视眈眈及埴安神袿姬的注意，主要表现的是冰狐寨的自卫战，另外地狱与幻想乡的结界也崩坏了，一些囚禁在地狱的囚犯大量出逃到外界或幻想乡，最后一部分就是博丽灵梦和八云紫在幻想乡解决这个异变，二岩猯藏和封兽鵺则在外界不为人知的将出逃的囚犯赶回地狱。</w:t>
      </w:r>
    </w:p>
    <w:p w14:paraId="DF2BADFD">
      <w:pPr>
        <w:pStyle w:val="14"/>
        <w:numPr>
          <w:ilvl w:val="0"/>
          <w:numId w:val="12"/>
        </w:numPr>
        <w:ind w:firstLineChars="0"/>
        <w:jc w:val="left"/>
      </w:pPr>
      <w:r>
        <w:rPr>
          <w:rFonts w:hint="eastAsia"/>
          <w:lang w:eastAsia="zh-CN"/>
        </w:rPr>
        <w:t>发生时间在第三部末期，地点位于幻想乡，异变名称</w:t>
      </w:r>
      <w:r>
        <w:rPr>
          <w:rFonts w:hint="default"/>
          <w:lang w:val="en-US" w:eastAsia="zh-CN"/>
        </w:rPr>
        <w:t>:</w:t>
      </w:r>
      <w:r>
        <w:rPr>
          <w:rFonts w:hint="eastAsia"/>
          <w:lang w:val="en-US" w:eastAsia="zh-CN"/>
        </w:rPr>
        <w:t>通天塔异变 表现方式</w:t>
      </w:r>
      <w:r>
        <w:rPr>
          <w:rFonts w:hint="default"/>
          <w:lang w:val="en-US" w:eastAsia="zh-CN"/>
        </w:rPr>
        <w:t>:</w:t>
      </w:r>
      <w:r>
        <w:rPr>
          <w:rFonts w:hint="eastAsia"/>
          <w:lang w:val="en-US" w:eastAsia="zh-CN"/>
        </w:rPr>
        <w:t>幻想乡要石处突然生出了一个直通天际的白色高塔，这是天界与幻想乡结界崩坏的产物，现在，普通人可以通过通天塔自由进出天界，象征死亡的堕天使萨里艾尔和神秘镜之魔女的复活，使得这场异变更为棘手，解决异变的人除了包含雾雨魔理沙以外可能还包含比那名居天子和永江衣玖。</w:t>
      </w:r>
    </w:p>
    <w:p w14:paraId="73B67B3E">
      <w:pPr>
        <w:numPr>
          <w:ilvl w:val="0"/>
          <w:numId w:val="0"/>
        </w:numPr>
        <w:jc w:val="left"/>
        <w:rPr>
          <w:rFonts w:hint="eastAsia"/>
          <w:lang w:eastAsia="zh-CN"/>
        </w:rPr>
      </w:pPr>
      <w:r>
        <w:rPr>
          <w:rFonts w:hint="eastAsia"/>
          <w:lang w:eastAsia="zh-CN"/>
        </w:rPr>
        <w:t>一些后续</w:t>
      </w:r>
    </w:p>
    <w:p w14:paraId="23C75EEA">
      <w:pPr>
        <w:numPr>
          <w:ilvl w:val="0"/>
          <w:numId w:val="0"/>
        </w:numPr>
        <w:jc w:val="left"/>
        <w:rPr>
          <w:lang w:val="en-US"/>
        </w:rPr>
      </w:pPr>
      <w:r>
        <w:rPr>
          <w:rFonts w:hint="eastAsia"/>
          <w:lang w:eastAsia="zh-CN"/>
        </w:rPr>
        <w:t>第五部企划还未结束暂且不谈，冈崎梦第五部企划还未结束暂且不谈，冈崎梦美恢复正常后需要长期在人类村庄修养，同时在和主角商讨对付瑞灵的方法（毕竟冈崎梦美也是个学者啊），冈崎梦美可能会在未来的第六部再次登场，帮助一起消灭瑞灵，然后可能会前往魔界生活。而雪野姐妹实际上是最后的旧神后裔了，由于她们涉及到物质，能量之类的构成宇宙的重要方面，所以新神不敢随便干掉或者封印她们，只好将她们软禁。大结界是自行崩坏的，就像机器运作久了就会自己出现问题了一样，但是之所以说瑞灵制造了这次异变，是因为瑞灵人为的加快了大结界的崩坏，就像把一个不中用的老机器用锤子敲烂一样，本来说不定还能修好的，用锤子一敲直接报废，修都修不好了，是这样的，最后的结局可能就是瑞灵被关在结晶里的吧，然后贤者花很大的代价将大结界修复一部分吧，但是泄露出去的幻想乡信息是不可逆的，之后的剧情可能就要等到22世纪秘封俱乐部研究幻想乡并寻找幻想乡大结界裂纹的故事了吧，就不是《东方幻想激战》做的事情了。</w:t>
      </w:r>
    </w:p>
    <w:tbl>
      <w:tblPr>
        <w:tblStyle w:val="3"/>
        <w:tblW w:w="0" w:type="auto"/>
        <w:tblInd w:w="0" w:type="dxa"/>
        <w:tblLayout w:type="fixed"/>
        <w:tblCellMar>
          <w:top w:w="0" w:type="dxa"/>
          <w:left w:w="0" w:type="dxa"/>
          <w:bottom w:w="0" w:type="dxa"/>
          <w:right w:w="0" w:type="dxa"/>
        </w:tblCellMar>
      </w:tblPr>
      <w:tblGrid>
        <w:gridCol w:w="2880"/>
        <w:gridCol w:w="2880"/>
        <w:gridCol w:w="2880"/>
      </w:tblGrid>
      <w:tr w14:paraId="23DF1B23">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4E6E2285">
            <w:pPr>
              <w:spacing w:before="100" w:beforeAutospacing="1" w:after="100" w:afterAutospacing="1" w:line="240" w:lineRule="auto"/>
              <w:ind w:firstLine="480" w:firstLineChars="200"/>
              <w:jc w:val="left"/>
            </w:pPr>
            <w:r>
              <w:rPr>
                <w:rFonts w:hint="default" w:ascii="微软雅黑" w:hAnsi="微软雅黑" w:eastAsia="微软雅黑" w:cs="宋体"/>
                <w:b/>
                <w:bCs/>
                <w:i w:val="0"/>
                <w:iCs w:val="0"/>
                <w:color w:val="auto"/>
                <w:sz w:val="24"/>
                <w:szCs w:val="24"/>
                <w:highlight w:val="none"/>
                <w:vertAlign w:val="baseline"/>
                <w:lang w:val="en-US" w:eastAsia="en-US" w:bidi="ar-SA"/>
              </w:rPr>
              <w:t>角色名</w:t>
            </w:r>
          </w:p>
        </w:tc>
        <w:tc>
          <w:tcPr>
            <w:tcW w:w="2880" w:type="dxa"/>
            <w:tcMar>
              <w:top w:w="0" w:type="dxa"/>
              <w:left w:w="0" w:type="dxa"/>
              <w:bottom w:w="0" w:type="dxa"/>
              <w:right w:w="0" w:type="dxa"/>
            </w:tcMar>
            <w:vAlign w:val="center"/>
          </w:tcPr>
          <w:p w14:paraId="2CCE4D71">
            <w:pPr>
              <w:spacing w:before="100" w:beforeAutospacing="1" w:after="100" w:afterAutospacing="1" w:line="240" w:lineRule="auto"/>
              <w:ind w:firstLine="480" w:firstLineChars="200"/>
              <w:jc w:val="left"/>
            </w:pPr>
            <w:r>
              <w:rPr>
                <w:rFonts w:hint="default" w:ascii="微软雅黑" w:hAnsi="微软雅黑" w:eastAsia="微软雅黑" w:cs="宋体"/>
                <w:b/>
                <w:bCs/>
                <w:i w:val="0"/>
                <w:iCs w:val="0"/>
                <w:color w:val="auto"/>
                <w:sz w:val="24"/>
                <w:szCs w:val="24"/>
                <w:highlight w:val="none"/>
                <w:vertAlign w:val="baseline"/>
                <w:lang w:val="en-US" w:eastAsia="en-US" w:bidi="ar-SA"/>
              </w:rPr>
              <w:t>日语假名</w:t>
            </w:r>
          </w:p>
        </w:tc>
        <w:tc>
          <w:tcPr>
            <w:tcW w:w="2880" w:type="dxa"/>
            <w:tcMar>
              <w:top w:w="0" w:type="dxa"/>
              <w:left w:w="0" w:type="dxa"/>
              <w:bottom w:w="0" w:type="dxa"/>
              <w:right w:w="0" w:type="dxa"/>
            </w:tcMar>
            <w:vAlign w:val="center"/>
          </w:tcPr>
          <w:p w14:paraId="FF820ED3">
            <w:pPr>
              <w:spacing w:before="100" w:beforeAutospacing="1" w:after="100" w:afterAutospacing="1" w:line="240" w:lineRule="auto"/>
              <w:ind w:firstLine="480" w:firstLineChars="200"/>
              <w:jc w:val="left"/>
            </w:pPr>
            <w:r>
              <w:rPr>
                <w:rFonts w:hint="default" w:ascii="微软雅黑" w:hAnsi="微软雅黑" w:eastAsia="微软雅黑" w:cs="宋体"/>
                <w:b/>
                <w:bCs/>
                <w:i w:val="0"/>
                <w:iCs w:val="0"/>
                <w:color w:val="auto"/>
                <w:sz w:val="24"/>
                <w:szCs w:val="24"/>
                <w:highlight w:val="none"/>
                <w:vertAlign w:val="baseline"/>
                <w:lang w:val="en-US" w:eastAsia="en-US" w:bidi="ar-SA"/>
              </w:rPr>
              <w:t>日语罗马音</w:t>
            </w:r>
          </w:p>
        </w:tc>
      </w:tr>
      <w:tr w14:paraId="542FFB5A">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D4010C8B">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雪野琉璃</w:t>
            </w:r>
          </w:p>
        </w:tc>
        <w:tc>
          <w:tcPr>
            <w:tcW w:w="2880" w:type="dxa"/>
            <w:tcMar>
              <w:top w:w="0" w:type="dxa"/>
              <w:left w:w="0" w:type="dxa"/>
              <w:bottom w:w="0" w:type="dxa"/>
              <w:right w:w="0" w:type="dxa"/>
            </w:tcMar>
            <w:vAlign w:val="center"/>
          </w:tcPr>
          <w:p w14:paraId="01356947">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ゆきの るり</w:t>
            </w:r>
          </w:p>
        </w:tc>
        <w:tc>
          <w:tcPr>
            <w:tcW w:w="2880" w:type="dxa"/>
            <w:tcMar>
              <w:top w:w="0" w:type="dxa"/>
              <w:left w:w="0" w:type="dxa"/>
              <w:bottom w:w="0" w:type="dxa"/>
              <w:right w:w="0" w:type="dxa"/>
            </w:tcMar>
            <w:vAlign w:val="center"/>
          </w:tcPr>
          <w:p w14:paraId="64F60215">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Yukino Ruri</w:t>
            </w:r>
          </w:p>
        </w:tc>
      </w:tr>
      <w:tr w14:paraId="39F6A62A">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55826605">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雪野瑠星</w:t>
            </w:r>
          </w:p>
        </w:tc>
        <w:tc>
          <w:tcPr>
            <w:tcW w:w="2880" w:type="dxa"/>
            <w:tcMar>
              <w:top w:w="0" w:type="dxa"/>
              <w:left w:w="0" w:type="dxa"/>
              <w:bottom w:w="0" w:type="dxa"/>
              <w:right w:w="0" w:type="dxa"/>
            </w:tcMar>
            <w:vAlign w:val="center"/>
          </w:tcPr>
          <w:p w14:paraId="5CC66FDE">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ゆきの るせい</w:t>
            </w:r>
          </w:p>
        </w:tc>
        <w:tc>
          <w:tcPr>
            <w:tcW w:w="2880" w:type="dxa"/>
            <w:tcMar>
              <w:top w:w="0" w:type="dxa"/>
              <w:left w:w="0" w:type="dxa"/>
              <w:bottom w:w="0" w:type="dxa"/>
              <w:right w:w="0" w:type="dxa"/>
            </w:tcMar>
            <w:vAlign w:val="center"/>
          </w:tcPr>
          <w:p w14:paraId="78A41628">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Yukino Rusei</w:t>
            </w:r>
          </w:p>
        </w:tc>
      </w:tr>
      <w:tr w14:paraId="346247DF">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3F7AE1AA">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雪野稲荷</w:t>
            </w:r>
          </w:p>
        </w:tc>
        <w:tc>
          <w:tcPr>
            <w:tcW w:w="2880" w:type="dxa"/>
            <w:tcMar>
              <w:top w:w="0" w:type="dxa"/>
              <w:left w:w="0" w:type="dxa"/>
              <w:bottom w:w="0" w:type="dxa"/>
              <w:right w:w="0" w:type="dxa"/>
            </w:tcMar>
            <w:vAlign w:val="center"/>
          </w:tcPr>
          <w:p w14:paraId="CA6AE3F3">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ゆきの いなり</w:t>
            </w:r>
          </w:p>
        </w:tc>
        <w:tc>
          <w:tcPr>
            <w:tcW w:w="2880" w:type="dxa"/>
            <w:tcMar>
              <w:top w:w="0" w:type="dxa"/>
              <w:left w:w="0" w:type="dxa"/>
              <w:bottom w:w="0" w:type="dxa"/>
              <w:right w:w="0" w:type="dxa"/>
            </w:tcMar>
            <w:vAlign w:val="center"/>
          </w:tcPr>
          <w:p w14:paraId="3E92C701">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Yukino Inari</w:t>
            </w:r>
          </w:p>
        </w:tc>
      </w:tr>
      <w:tr w14:paraId="4D5D16AD">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6A6192BA">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日向冉</w:t>
            </w:r>
          </w:p>
        </w:tc>
        <w:tc>
          <w:tcPr>
            <w:tcW w:w="2880" w:type="dxa"/>
            <w:tcMar>
              <w:top w:w="0" w:type="dxa"/>
              <w:left w:w="0" w:type="dxa"/>
              <w:bottom w:w="0" w:type="dxa"/>
              <w:right w:w="0" w:type="dxa"/>
            </w:tcMar>
            <w:vAlign w:val="center"/>
          </w:tcPr>
          <w:p w14:paraId="D6C2CE8C">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ひなた ぜん</w:t>
            </w:r>
          </w:p>
        </w:tc>
        <w:tc>
          <w:tcPr>
            <w:tcW w:w="2880" w:type="dxa"/>
            <w:tcMar>
              <w:top w:w="0" w:type="dxa"/>
              <w:left w:w="0" w:type="dxa"/>
              <w:bottom w:w="0" w:type="dxa"/>
              <w:right w:w="0" w:type="dxa"/>
            </w:tcMar>
            <w:vAlign w:val="center"/>
          </w:tcPr>
          <w:p w14:paraId="92E48ABB">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Hinata Zen</w:t>
            </w:r>
          </w:p>
        </w:tc>
      </w:tr>
      <w:tr w14:paraId="6BA39FE6">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22DF7A54">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不知火霞霓</w:t>
            </w:r>
          </w:p>
        </w:tc>
        <w:tc>
          <w:tcPr>
            <w:tcW w:w="2880" w:type="dxa"/>
            <w:tcMar>
              <w:top w:w="0" w:type="dxa"/>
              <w:left w:w="0" w:type="dxa"/>
              <w:bottom w:w="0" w:type="dxa"/>
              <w:right w:w="0" w:type="dxa"/>
            </w:tcMar>
            <w:vAlign w:val="center"/>
          </w:tcPr>
          <w:p w14:paraId="C5CFFB26">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しらぬい かじに</w:t>
            </w:r>
          </w:p>
        </w:tc>
        <w:tc>
          <w:tcPr>
            <w:tcW w:w="2880" w:type="dxa"/>
            <w:tcMar>
              <w:top w:w="0" w:type="dxa"/>
              <w:left w:w="0" w:type="dxa"/>
              <w:bottom w:w="0" w:type="dxa"/>
              <w:right w:w="0" w:type="dxa"/>
            </w:tcMar>
            <w:vAlign w:val="center"/>
          </w:tcPr>
          <w:p w14:paraId="1AF047EC">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Shiranui Kajini</w:t>
            </w:r>
          </w:p>
        </w:tc>
      </w:tr>
      <w:tr w14:paraId="22107A70">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D55C0743">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铃霭</w:t>
            </w:r>
          </w:p>
        </w:tc>
        <w:tc>
          <w:tcPr>
            <w:tcW w:w="2880" w:type="dxa"/>
            <w:tcMar>
              <w:top w:w="0" w:type="dxa"/>
              <w:left w:w="0" w:type="dxa"/>
              <w:bottom w:w="0" w:type="dxa"/>
              <w:right w:w="0" w:type="dxa"/>
            </w:tcMar>
            <w:vAlign w:val="center"/>
          </w:tcPr>
          <w:p w14:paraId="1B815CC5">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すずもや</w:t>
            </w:r>
          </w:p>
        </w:tc>
        <w:tc>
          <w:tcPr>
            <w:tcW w:w="2880" w:type="dxa"/>
            <w:tcMar>
              <w:top w:w="0" w:type="dxa"/>
              <w:left w:w="0" w:type="dxa"/>
              <w:bottom w:w="0" w:type="dxa"/>
              <w:right w:w="0" w:type="dxa"/>
            </w:tcMar>
            <w:vAlign w:val="center"/>
          </w:tcPr>
          <w:p w14:paraId="C7A72113">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Suzumoya</w:t>
            </w:r>
          </w:p>
        </w:tc>
      </w:tr>
      <w:tr w14:paraId="179520CA">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7A73D45E">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世隐子</w:t>
            </w:r>
          </w:p>
        </w:tc>
        <w:tc>
          <w:tcPr>
            <w:tcW w:w="2880" w:type="dxa"/>
            <w:tcMar>
              <w:top w:w="0" w:type="dxa"/>
              <w:left w:w="0" w:type="dxa"/>
              <w:bottom w:w="0" w:type="dxa"/>
              <w:right w:w="0" w:type="dxa"/>
            </w:tcMar>
            <w:vAlign w:val="center"/>
          </w:tcPr>
          <w:p w14:paraId="6F739292">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よひこ</w:t>
            </w:r>
          </w:p>
        </w:tc>
        <w:tc>
          <w:tcPr>
            <w:tcW w:w="2880" w:type="dxa"/>
            <w:tcMar>
              <w:top w:w="0" w:type="dxa"/>
              <w:left w:w="0" w:type="dxa"/>
              <w:bottom w:w="0" w:type="dxa"/>
              <w:right w:w="0" w:type="dxa"/>
            </w:tcMar>
            <w:vAlign w:val="center"/>
          </w:tcPr>
          <w:p w14:paraId="67E437F8">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Yohiko</w:t>
            </w:r>
          </w:p>
        </w:tc>
      </w:tr>
      <w:tr w14:paraId="55259E23">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F9CC7C65">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雪野桑</w:t>
            </w:r>
          </w:p>
        </w:tc>
        <w:tc>
          <w:tcPr>
            <w:tcW w:w="2880" w:type="dxa"/>
            <w:tcMar>
              <w:top w:w="0" w:type="dxa"/>
              <w:left w:w="0" w:type="dxa"/>
              <w:bottom w:w="0" w:type="dxa"/>
              <w:right w:w="0" w:type="dxa"/>
            </w:tcMar>
            <w:vAlign w:val="center"/>
          </w:tcPr>
          <w:p w14:paraId="06CE7A91">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ゆきの さん</w:t>
            </w:r>
          </w:p>
        </w:tc>
        <w:tc>
          <w:tcPr>
            <w:tcW w:w="2880" w:type="dxa"/>
            <w:tcMar>
              <w:top w:w="0" w:type="dxa"/>
              <w:left w:w="0" w:type="dxa"/>
              <w:bottom w:w="0" w:type="dxa"/>
              <w:right w:w="0" w:type="dxa"/>
            </w:tcMar>
            <w:vAlign w:val="center"/>
          </w:tcPr>
          <w:p w14:paraId="AD4D9056">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Yukino San</w:t>
            </w:r>
          </w:p>
        </w:tc>
      </w:tr>
      <w:tr w14:paraId="1DE38085">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39612D4F">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冈崎梦美</w:t>
            </w:r>
          </w:p>
        </w:tc>
        <w:tc>
          <w:tcPr>
            <w:tcW w:w="2880" w:type="dxa"/>
            <w:tcMar>
              <w:top w:w="0" w:type="dxa"/>
              <w:left w:w="0" w:type="dxa"/>
              <w:bottom w:w="0" w:type="dxa"/>
              <w:right w:w="0" w:type="dxa"/>
            </w:tcMar>
            <w:vAlign w:val="center"/>
          </w:tcPr>
          <w:p w14:paraId="ADBF51F1">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おかざき ゆめみ</w:t>
            </w:r>
          </w:p>
        </w:tc>
        <w:tc>
          <w:tcPr>
            <w:tcW w:w="2880" w:type="dxa"/>
            <w:tcMar>
              <w:top w:w="0" w:type="dxa"/>
              <w:left w:w="0" w:type="dxa"/>
              <w:bottom w:w="0" w:type="dxa"/>
              <w:right w:w="0" w:type="dxa"/>
            </w:tcMar>
            <w:vAlign w:val="center"/>
          </w:tcPr>
          <w:p w14:paraId="FF28F3D5">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Okazaki Yumemi</w:t>
            </w:r>
          </w:p>
        </w:tc>
      </w:tr>
      <w:tr w14:paraId="71E5F0A8">
        <w:tblPrEx>
          <w:tblCellMar>
            <w:top w:w="0" w:type="dxa"/>
            <w:left w:w="0" w:type="dxa"/>
            <w:bottom w:w="0" w:type="dxa"/>
            <w:right w:w="0" w:type="dxa"/>
          </w:tblCellMar>
        </w:tblPrEx>
        <w:tc>
          <w:tcPr>
            <w:tcW w:w="2880" w:type="dxa"/>
            <w:tcMar>
              <w:top w:w="0" w:type="dxa"/>
              <w:left w:w="0" w:type="dxa"/>
              <w:bottom w:w="0" w:type="dxa"/>
              <w:right w:w="0" w:type="dxa"/>
            </w:tcMar>
            <w:vAlign w:val="center"/>
          </w:tcPr>
          <w:p w14:paraId="E50A2AD6">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米萝尔</w:t>
            </w:r>
          </w:p>
        </w:tc>
        <w:tc>
          <w:tcPr>
            <w:tcW w:w="2880" w:type="dxa"/>
            <w:tcMar>
              <w:top w:w="0" w:type="dxa"/>
              <w:left w:w="0" w:type="dxa"/>
              <w:bottom w:w="0" w:type="dxa"/>
              <w:right w:w="0" w:type="dxa"/>
            </w:tcMar>
            <w:vAlign w:val="center"/>
          </w:tcPr>
          <w:p w14:paraId="15474B0B">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ミロル</w:t>
            </w:r>
          </w:p>
        </w:tc>
        <w:tc>
          <w:tcPr>
            <w:tcW w:w="2880" w:type="dxa"/>
            <w:tcMar>
              <w:top w:w="0" w:type="dxa"/>
              <w:left w:w="0" w:type="dxa"/>
              <w:bottom w:w="0" w:type="dxa"/>
              <w:right w:w="0" w:type="dxa"/>
            </w:tcMar>
            <w:vAlign w:val="center"/>
          </w:tcPr>
          <w:p w14:paraId="F51EC76A">
            <w:pPr>
              <w:spacing w:before="100" w:beforeAutospacing="1" w:after="100" w:afterAutospacing="1" w:line="240" w:lineRule="auto"/>
              <w:ind w:firstLine="480" w:firstLineChars="200"/>
              <w:jc w:val="left"/>
            </w:pPr>
            <w:r>
              <w:rPr>
                <w:rFonts w:hint="default" w:ascii="微软雅黑" w:hAnsi="微软雅黑" w:eastAsia="微软雅黑" w:cs="宋体"/>
                <w:b w:val="0"/>
                <w:bCs w:val="0"/>
                <w:i w:val="0"/>
                <w:iCs w:val="0"/>
                <w:color w:val="auto"/>
                <w:sz w:val="24"/>
                <w:szCs w:val="24"/>
                <w:highlight w:val="none"/>
                <w:vertAlign w:val="baseline"/>
                <w:lang w:val="en-US" w:eastAsia="en-US" w:bidi="ar-SA"/>
              </w:rPr>
              <w:t>Miroru</w:t>
            </w:r>
          </w:p>
        </w:tc>
      </w:tr>
    </w:tbl>
    <w:p w14:paraId="F4E08776">
      <w:pPr>
        <w:numPr>
          <w:ilvl w:val="0"/>
          <w:numId w:val="0"/>
        </w:numPr>
        <w:jc w:val="left"/>
        <w:rPr>
          <w:rFonts w:hint="eastAsia"/>
          <w:lang w:val="en-US" w:eastAsia="zh-CN"/>
        </w:rPr>
      </w:pPr>
      <w:r>
        <w:rPr>
          <w:rFonts w:hint="eastAsia"/>
          <w:lang w:eastAsia="zh-CN"/>
        </w:rPr>
        <w:t>《东方幻想激战》第六部的企划</w:t>
      </w:r>
      <w:r>
        <w:rPr>
          <w:rFonts w:hint="default"/>
          <w:lang w:val="en-US" w:eastAsia="zh-CN"/>
        </w:rPr>
        <w:t>:</w:t>
      </w:r>
      <w:r>
        <w:rPr>
          <w:rFonts w:hint="eastAsia"/>
          <w:lang w:val="en-US" w:eastAsia="zh-CN"/>
        </w:rPr>
        <w:t>《异界</w:t>
      </w:r>
      <w:r>
        <w:rPr>
          <w:rFonts w:hint="default"/>
          <w:lang w:val="en-US" w:eastAsia="zh-CN"/>
        </w:rPr>
        <w:t>:</w:t>
      </w:r>
      <w:r>
        <w:rPr>
          <w:rFonts w:hint="eastAsia"/>
          <w:lang w:val="en-US" w:eastAsia="zh-CN"/>
        </w:rPr>
        <w:t>最终幻想》</w:t>
      </w:r>
    </w:p>
    <w:p w14:paraId="41AF58D6">
      <w:pPr>
        <w:numPr>
          <w:ilvl w:val="0"/>
          <w:numId w:val="0"/>
        </w:numPr>
        <w:jc w:val="left"/>
        <w:rPr>
          <w:rFonts w:hint="eastAsia"/>
          <w:lang w:val="en-US" w:eastAsia="zh-CN"/>
        </w:rPr>
      </w:pPr>
      <w:r>
        <w:rPr>
          <w:rFonts w:hint="eastAsia"/>
          <w:lang w:val="en-US" w:eastAsia="zh-CN"/>
        </w:rPr>
        <w:t>故事发生于通天塔异变的</w:t>
      </w:r>
      <w:r>
        <w:rPr>
          <w:rFonts w:hint="default"/>
          <w:lang w:val="en-US" w:eastAsia="zh-CN"/>
        </w:rPr>
        <w:t>6</w:t>
      </w:r>
      <w:r>
        <w:rPr>
          <w:rFonts w:hint="eastAsia"/>
          <w:lang w:val="en-US" w:eastAsia="zh-CN"/>
        </w:rPr>
        <w:t>年后，届时幻想乡连带所有异界的结界皆被破坏，外界流逝的时间开始影响到幻想乡（幻想乡的时间流逝比外界慢很多），届时幻想乡中的人类都开始急剧衰老，食物开始加速腐败，机器加速老化，妖怪也未能幸免，来自于外界的常识逐渐吞噬了处于幻想乡中非常识的妖怪，妖怪开始渐渐被常识吞没消失，原先可以在幻想乡造出的永动机，也开始因为常识的原因无法造出，连最基本的魔法也开始失灵了，主角们深知，留给她们的时间不多了，在放任瑞灵不管，迎接幻想乡的只有毁灭。这场异变被称作破败异变——幻想乡有史以来遭遇过的，最严重，最棘手的异变。</w:t>
      </w:r>
    </w:p>
    <w:p w14:paraId="BFC0391C">
      <w:pPr>
        <w:numPr>
          <w:ilvl w:val="0"/>
          <w:numId w:val="0"/>
        </w:numPr>
        <w:jc w:val="left"/>
        <w:rPr>
          <w:rFonts w:hint="eastAsia"/>
          <w:lang w:val="en-US" w:eastAsia="zh-CN"/>
        </w:rPr>
      </w:pPr>
      <w:r>
        <w:rPr>
          <w:rFonts w:hint="eastAsia"/>
          <w:lang w:val="en-US" w:eastAsia="zh-CN"/>
        </w:rPr>
        <w:t>琉璃正传的时间线衔接:</w:t>
      </w:r>
    </w:p>
    <w:p w14:paraId="07ED86B5">
      <w:pPr>
        <w:numPr>
          <w:ilvl w:val="0"/>
          <w:numId w:val="0"/>
        </w:numPr>
        <w:jc w:val="left"/>
        <w:rPr>
          <w:rFonts w:hint="eastAsia"/>
          <w:lang w:val="en-US" w:eastAsia="zh-CN"/>
        </w:rPr>
      </w:pPr>
      <w:r>
        <w:rPr>
          <w:rFonts w:hint="eastAsia"/>
          <w:lang w:val="en-US" w:eastAsia="zh-CN"/>
        </w:rPr>
        <w:t>第一部之前:在诞生后不久就被关在冰狐寨，其后安稳度过上千年，知道发现了冰狐寨的秘密，以及自己“父母亲”的真相，开始萌生逃离冰狐寨的想法，在其后几百年里，琉璃出逃了至少几十次，走遍了地狱乃至幻想乡的各个地方，但无一例外被抓了回来，每次被抓，稲荷都会在她体内注入狐火，企图把她向狐妖化发展，她因此有了不能被犬科动物咬的诅咒，在最后一次出逃中，她在三途川遇到了刚发动玩智灵奇传异变的宫出口瑞灵，瑞灵通过能力得知了琉璃的目的后对她起了歪心思，以帮助她获得旧神能力为由附身在琉璃身上，从而再次出逃并得到她的旧神力量。</w:t>
      </w:r>
    </w:p>
    <w:p w14:paraId="7466B140">
      <w:pPr>
        <w:numPr>
          <w:ilvl w:val="0"/>
          <w:numId w:val="0"/>
        </w:numPr>
        <w:jc w:val="left"/>
        <w:rPr>
          <w:rFonts w:hint="eastAsia"/>
          <w:lang w:val="en-US" w:eastAsia="zh-CN"/>
        </w:rPr>
      </w:pPr>
      <w:r>
        <w:rPr>
          <w:rFonts w:hint="eastAsia"/>
          <w:lang w:val="en-US" w:eastAsia="zh-CN"/>
        </w:rPr>
        <w:t>临近第一部</w:t>
      </w:r>
      <w:r>
        <w:rPr>
          <w:rFonts w:hint="default"/>
          <w:lang w:val="en-US" w:eastAsia="zh-CN"/>
        </w:rPr>
        <w:t>:</w:t>
      </w:r>
      <w:r>
        <w:rPr>
          <w:rFonts w:hint="eastAsia"/>
          <w:lang w:val="en-US" w:eastAsia="zh-CN"/>
        </w:rPr>
        <w:t>琉璃允许瑞灵寄生到自己身上，按照瑞灵的指示进行逃离计划，此时瑞灵相当于琉璃的一个人格，瑞灵的话语在琉璃的脑子里所想，琉璃可以从意识层面与瑞灵对话，她们的目标是前往月之都，获取结晶核心，解锁自己全部的旧神力量，然后打败雪野稲荷，获取自由。不过此时结界还未完全崩坏，前往月之都还存在种种阻碍，首先琉璃不能通过梦境世界的第四槐安通道前往月之都，因为哆来咪·苏依特掌管着整个梦境世界，而且哆来咪是稲荷的帮手，瑞灵的敌人，通过做梦的方式前往是万万不可取的。圣域下的金字塔装置不可取，因为圣域位于幻想乡，由于智灵奇传的缘由，幻想乡居民已经视瑞灵为公敌，而且圣域结界极难突破，虽然琉璃可以轻易破坏，但是金字塔内部的迷宫十分复杂，难以找到正确的路。所以琉璃按照瑞灵指示，决定前往外界，外界有一个叫中国的地方，在特别远古的时候，西王母赠两颗蓬莱药给有功的后裔（原意是让他和他妻子一人一颗），并在昆仑山的玉珠峰设立前往月球的通道，古华夏人的一个分支受到她的指示，前往月之都成为了现在的月人，随着后裔被纯狐杀死，嫦娥为了躲避纯狐的追杀，不得已吞下两颗蓬莱药成为神仙，而纯狐由于怨念过深，在后来也成了仙灵，不定时袭击月之都。瑞灵想利用这遗留的通道，前往月之都。可是在前往昆仑山时发生了点意外，琉璃在经过四川盆地的一个小城市时遇到了一个叫孙笑明的混混，孙笑明原本只是想抢劫，但是看着琉璃肤白貌美，起了歪心思，他命令自己的两个小弟:李大，王二控制住琉璃，然后企图侵犯她，琉璃本就不想和这些人争斗，但是为了自己妖怪的身份不被发现，她一脚踹飞了李大，这却让孙笑明急眼了，他突然大喊一声:阿黄，咬她！还没等琉璃反应过来，一直大黄狗在后面死死地咬住了她，琉璃心想:这下完了。只好下意识破坏周围的监控摄像头。孙笑明还在哈哈大笑着说:这下见识到我的厉害了吧，每次阿黄都能得手，小姑娘，赶紧和哥哥回家吧，以免失血过多死在半路。可他刚说完，他就冷汗直冒，因为她看到琉璃突然变成了一个长着狐耳和白色尾巴的妖怪，而且她面目狰狞的盯着孙笑明和他的两个手下（旧神形态的琉璃因为稲荷的缘故不能被犬科动物咬到，否则她会在一定时间里变成狐妖的样子，但是这种形态并不会削弱她的能力，她本质上还是旧神，只是样貌改变）孙笑明大喊:你，你！是个什么东西，不，不要过来。琉璃阴着脸:看来你看到了啊，那就不能留你了。说罢，她咬在她腿上的黄狗突然不动了，然后阿黄的身体爆开，变成大块的淡蓝色结晶碎片，像子弹般高速冲向王二，王二就这样被结晶戳得千疮百孔，李大和孙笑明刚想跑，脚就被琉璃变成了结晶死死地固定在地上，琉璃先把李大全是变成结晶，然后啪的一下李大像冰块一样碎掉了，然后逐渐化为空气，消失的无影无踪。孙笑明此时都吓尿了，但是这并不能阻止他的死亡，琉璃把他变成了结晶，然后一脚踹碎，随后她清理了作案现场，把王二的尸体也变成了空气，于是乎这里仿佛什么都没有发生，最后经过长途跋涉终于抵达了玉珠峰峰顶，瑞灵发动了灵力启动了通道，琉璃只感觉自己一直在向上飞，随后等她缓过神来，她已经在月之都中部连廊坐着了，不过她没有想到，自己缜密的计划，会被艾里森，主角，纯狐以及她最信任的瑞灵练手破坏掉，而在她手里搭上的三条人命也成了赫卡提亚的筹码，使得她不得不完全变成狐妖，然后被迫软禁在她最不想待的地方——冰狐寨。</w:t>
      </w:r>
    </w:p>
    <w:p w14:paraId="B15A4A87">
      <w:pPr>
        <w:numPr>
          <w:ilvl w:val="0"/>
          <w:numId w:val="0"/>
        </w:numPr>
        <w:jc w:val="left"/>
        <w:rPr>
          <w:rFonts w:hint="eastAsia"/>
          <w:lang w:val="en-US" w:eastAsia="zh-CN"/>
        </w:rPr>
      </w:pPr>
      <w:r>
        <w:rPr>
          <w:rFonts w:hint="eastAsia"/>
          <w:lang w:val="en-US" w:eastAsia="zh-CN"/>
        </w:rPr>
        <w:t>第一部中后段:瑞灵协助琉璃获取了结晶碎片，并准备前往冰狐寨与稲荷决一死战，在艾里森死亡，月桥异变被解决后，八云紫感知到了瑞灵的存在。</w:t>
      </w:r>
    </w:p>
    <w:p w14:paraId="B4123294">
      <w:pPr>
        <w:numPr>
          <w:ilvl w:val="0"/>
          <w:numId w:val="0"/>
        </w:numPr>
        <w:jc w:val="left"/>
        <w:rPr>
          <w:rFonts w:hint="eastAsia"/>
          <w:lang w:val="en-US" w:eastAsia="zh-CN"/>
        </w:rPr>
      </w:pPr>
      <w:r>
        <w:rPr>
          <w:rFonts w:hint="eastAsia"/>
          <w:lang w:val="en-US" w:eastAsia="zh-CN"/>
        </w:rPr>
        <w:t>第二部:主角再次前往月之都降服瑞灵，瑞灵挑唆琉璃依次打败了:十六夜咲夜，红美铃，绵月丰姬，东风谷早苗，绿桓，橙，八云蓝，八云紫，博丽灵梦。而琉璃在月之都的消息也传到了冰狐寨，稲荷求女心切，携带一行人前往月之都，琉璃也先后打败了:铃霭和黄石，雪野瑠星和稲荷。故事的转机在中后段波利打败并俘辱了琉璃的手下:冉和霞霓，以及附身在琉璃身上的瑞灵卸下了伪装，强行夺取了琉璃的旧神身体，琉璃此时失去了身体，以最暴露的灵魂状态示人，此时琉璃才意识到瑞灵的邪恶，但已经为时已晚，琉璃当下一定要找到自己被夺取的身体，否则只要被赫卡提亚盯上，赫卡提亚只需要制造一具狐妖身体，就可以把她的灵魂牢牢困在这具身体里，把她永远变成没有任何能力的狐妖，如果再把她送到冰狐寨，她就别想着出去了。可事情的确是她所想的那样，瑞灵利用琉璃完全解锁能力的旧神身体对月之都大肆破坏，但由于对自身强大的过于自信，加上哆来咪·苏依特早已发现旧神身体怕电流的弱点，博丽灵梦，红美铃，雾雨魔理沙，蕾米莉亚和十六夜咲夜合力将瑞灵制服并彻底破坏了琉璃的身体，瑞灵不得已脱离这具身体，携带着结晶碎片注入自己能量转化成的魔石前往了幻想乡。而琉璃则被赫卡提亚抓住，面临去血池地狱服1万年刑和接受狐妖身体，前往冰狐寨与家人团聚的选择。琉璃当然选择了后者，只不过她失去了绝大部分旧神的能力，体液也不再是结晶质，而是正常的血液。</w:t>
      </w:r>
    </w:p>
    <w:p w14:paraId="FDBED3D3">
      <w:pPr>
        <w:numPr>
          <w:ilvl w:val="0"/>
          <w:numId w:val="0"/>
        </w:numPr>
        <w:jc w:val="left"/>
        <w:rPr>
          <w:rFonts w:hint="eastAsia"/>
          <w:lang w:val="en-US" w:eastAsia="zh-CN"/>
        </w:rPr>
      </w:pPr>
      <w:r>
        <w:rPr>
          <w:rFonts w:hint="eastAsia"/>
          <w:lang w:val="en-US" w:eastAsia="zh-CN"/>
        </w:rPr>
        <w:t>结晶异变后（第二部剧情发生完，琉璃在冰狐寨里）过去被瑞灵背叛的阴影一直笼罩着琉璃，初入外界就让她遇到了这么多麻烦，这让她不仅对瑞灵恨之入骨，还产生了外界人不可信，冰狐寨比外界安全的想法，并十分坦然的接受冰狐寨狐妖的生活。稲荷也没想到琉璃这次自发的出逃，却换来了意想不到的结果（在此之前琉璃以及出逃过几十次，但无一例外被抓了回来），琉璃居然有一年多的时间没有离开过冰狐寨了，这让稲荷十分惊讶。而琉璃长时间待在冰狐寨，自己竟也习惯了，也愈发能和其他狐妖打成一片了。而与此同时在幻想乡，瑞灵散布魔石，幻想乡居民每天提心吊胆。赫卡提亚为了解决这次幻想乡危机，亲自找到琉璃以为其恢复部分旧神能力为条件，请求她前往幻想乡解决魔石异变，琉璃可遇不可求，于是琉璃，瑠星，冉，霞霓，稲荷和波利一起前往了幻想乡。</w:t>
      </w:r>
    </w:p>
    <w:p w14:paraId="A535B24D">
      <w:pPr>
        <w:numPr>
          <w:ilvl w:val="0"/>
          <w:numId w:val="0"/>
        </w:numPr>
        <w:jc w:val="left"/>
        <w:rPr>
          <w:rFonts w:hint="eastAsia"/>
          <w:lang w:val="en-US" w:eastAsia="zh-CN"/>
        </w:rPr>
      </w:pPr>
      <w:r>
        <w:rPr>
          <w:rFonts w:hint="eastAsia"/>
          <w:lang w:val="en-US" w:eastAsia="zh-CN"/>
        </w:rPr>
        <w:t>第三部:琉璃响应赫卡提亚号召以狐妖的身份处理魔石异变，赫卡提亚还给琉璃一部分操纵物质的能力，不过范围被大幅缩小，而且只能制造普通的物体，其全部旧神能力被封印在绿色的玉质手镯里，只有在极度危急的情况下才会允许使用。琉璃在最后和冈崎梦美展开了大战，在即将打败冈崎梦美是被瑞灵掺了一脚，从而使异化的冈崎梦美对琉璃有了可乘之机，利用破坏能力毁坏了琉璃的脊椎骨，即使琉璃瘫痪了下来，但她还是为了掩护博丽灵梦受了更重的伤，随着博丽灵梦击败了异化的冈崎梦美，魔石被全部清理干净，博丽神社开了一个盛大的庆功宴，庆功宴结束不久，琉璃就回到了冰狐寨，不过在这场异变中，琉璃由于冈崎梦美的破坏能力落下了残疾，需要借助轮椅行动。</w:t>
      </w:r>
    </w:p>
    <w:p w14:paraId="ADDB129C">
      <w:pPr>
        <w:numPr>
          <w:ilvl w:val="0"/>
          <w:numId w:val="0"/>
        </w:numPr>
        <w:jc w:val="left"/>
        <w:rPr>
          <w:rFonts w:hint="eastAsia"/>
          <w:lang w:val="en-US" w:eastAsia="zh-CN"/>
        </w:rPr>
      </w:pPr>
      <w:r>
        <w:rPr>
          <w:rFonts w:hint="eastAsia"/>
          <w:lang w:val="en-US" w:eastAsia="zh-CN"/>
        </w:rPr>
        <w:t>第四部:琉璃在冰狐寨被稲荷照顾得很好，稲荷也很心疼琉璃变成了这样，瑠星也时不时在工作之余看望琉璃，波利也因为那次异变，对琉璃敬重了起来，即使琉璃通过茧恢复了绝大部分伤，但是迫于冈崎梦美的破坏能力太强大，琉璃的脊椎骨迟迟没法修复。第四部的异变是地狱融合异变，以地狱的其他势力发现冰狐寨及其茧技术从而对其大打出手为主要剧情，瑠星，波利等人物负责守护冰狐寨，琉璃主要负责修补破碎的结界，她利用结晶可以为物体短暂提供能量的特性，在冰山地狱的雪原上与动物灵和其余不怀好意的人类展开战斗，琉璃能够提前计算好子弹的反弹路径（琉璃有很强的计算和空间几何天赋），在对应反弹点布置板状结晶，然后向着其中一个板状结晶开枪，子弹就会一直反弹，射杀，直至击杀最后一个目标，整个过程琉璃只需坐在轮椅上，无需行动就可以应对群体袭击。最后琉璃与稲荷重新修复了冰狐寨与外界连通的结界，这次冰狐寨危机才就此解除。</w:t>
      </w:r>
    </w:p>
    <w:p w14:paraId="FD8FBF2D">
      <w:pPr>
        <w:numPr>
          <w:ilvl w:val="0"/>
          <w:numId w:val="0"/>
        </w:numPr>
        <w:jc w:val="left"/>
        <w:rPr>
          <w:rFonts w:hint="eastAsia"/>
          <w:lang w:val="en-US" w:eastAsia="zh-CN"/>
        </w:rPr>
      </w:pPr>
      <w:r>
        <w:rPr>
          <w:rFonts w:hint="eastAsia"/>
          <w:lang w:val="en-US" w:eastAsia="zh-CN"/>
        </w:rPr>
        <w:t>第五部:主要讲天界与幻想乡的结界崩坏，不怀好意的凡人大批飞升天界，成为天人，对天界的秩序造成极大破坏，刚苏醒的镜之魔女米萝尔在幻想乡不断制造影子袭击案，制造对立面来袭击其他人，博丽灵梦等人解决通天塔异变，打败米萝尔和萨里艾尔，使幻想乡重新焕发活力的故事，琉璃没有在这一部登场</w:t>
      </w:r>
    </w:p>
    <w:p w14:paraId="08FAC01F">
      <w:pPr>
        <w:numPr>
          <w:ilvl w:val="0"/>
          <w:numId w:val="0"/>
        </w:numPr>
        <w:jc w:val="left"/>
        <w:rPr>
          <w:rFonts w:hint="eastAsia"/>
          <w:lang w:val="en-US" w:eastAsia="zh-CN"/>
        </w:rPr>
      </w:pPr>
      <w:r>
        <w:rPr>
          <w:rFonts w:hint="eastAsia"/>
          <w:lang w:val="en-US" w:eastAsia="zh-CN"/>
        </w:rPr>
        <w:t>第六部（正片的最后一部）:故事发生于通天塔异变的6年后，届时幻想乡连带所有异界的结界皆被破坏，外界流逝的时间开始影响到幻想乡（幻想乡的时间流逝比外界慢很多），届时幻想乡中的人类都开始急剧衰老，食物开始加速腐败，机器加速老化，妖怪也未能幸免，来自于外界的常识逐渐吞噬了处于幻想乡中非常识的妖怪，妖怪开始渐渐被常识吞没消失，原先可以在幻想乡造出的永动机，也开始因为常识的原因无法造出，连最基本的魔法也开始失灵了，主角们深知，留给她们的时间不多了，在放任瑞灵不管，迎接幻想乡的只有毁灭。这场异变被称作破败异变——幻想乡有史以来遭遇过的，最严重，最棘手的异变。这一部中，冈崎梦美和雪野琉璃都已经恢复完全，最终在青藏高原，冈崎梦美，主角组，红魔馆势力，守矢神社势力，月之都势力，永远亭势力，冰狐寨势力等一系列被瑞灵侵害过的人一齐对瑞灵发动最终的一战，最终将瑞灵打败，将其封印在了结晶里，随后装有瑞灵结晶被安置在血池地狱深处，被灵力锁链牢牢困住，再也不能兴风作浪了，众人联合各方势力用了两年多时间终于修好了破败的结界，历时十几年的结界崩坏异变终于被解决，但是幻想乡泄露到外界的信息却是不可挽回的，在22世纪初期，宇佐见莲子和玛艾露贝莉·赫恩成立了秘封俱乐部，开始着手调查幻想乡的存在。全片完。</w:t>
      </w:r>
    </w:p>
    <w:p w14:paraId="A537674D">
      <w:pPr>
        <w:numPr>
          <w:ilvl w:val="0"/>
          <w:numId w:val="0"/>
        </w:numPr>
        <w:jc w:val="left"/>
        <w:rPr>
          <w:rFonts w:hint="eastAsia"/>
          <w:lang w:val="en-US" w:eastAsia="zh-CN"/>
        </w:rPr>
      </w:pPr>
      <w:r>
        <w:rPr>
          <w:rFonts w:hint="eastAsia"/>
          <w:lang w:val="en-US" w:eastAsia="zh-CN"/>
        </w:rPr>
        <w:t>外传部分:</w:t>
      </w:r>
    </w:p>
    <w:p w14:paraId="F4890B60">
      <w:pPr>
        <w:numPr>
          <w:ilvl w:val="0"/>
          <w:numId w:val="0"/>
        </w:numPr>
        <w:jc w:val="left"/>
        <w:rPr>
          <w:rFonts w:hint="eastAsia"/>
          <w:lang w:val="en-US" w:eastAsia="zh-CN"/>
        </w:rPr>
      </w:pPr>
      <w:r>
        <w:rPr>
          <w:rFonts w:hint="eastAsia"/>
          <w:lang w:val="en-US" w:eastAsia="zh-CN"/>
        </w:rPr>
        <w:t>旧神前传:主要补充旧神的设定，讲的是存在旧宇宙中的旧神:存在于泯灭之神，在面临诸神黄昏时将自己的能力分成两部分面临千辛万苦保存于世界树的故事，这两部分在百亿年后在宇宙的中心金加仑鸿沟中复苏，分别成为了象征存在的雪野琉璃和象征泯灭的雪野瑠星。</w:t>
      </w:r>
    </w:p>
    <w:p w14:paraId="5BB9850E">
      <w:pPr>
        <w:numPr>
          <w:ilvl w:val="0"/>
          <w:numId w:val="0"/>
        </w:numPr>
        <w:jc w:val="left"/>
        <w:rPr>
          <w:rFonts w:hint="eastAsia"/>
          <w:lang w:val="en-US" w:eastAsia="zh-CN"/>
        </w:rPr>
      </w:pPr>
      <w:r>
        <w:rPr>
          <w:rFonts w:hint="eastAsia"/>
          <w:lang w:val="en-US" w:eastAsia="zh-CN"/>
        </w:rPr>
        <w:t>瑞灵正传:实际上是东方智灵奇传的动画版，讲的是瑞灵从原本的守护博丽神社的人妖巫女变成大结界建立的牺牲品，死后受尽地狱折磨，性格逐渐扭曲，发动凭依异变，被打败后卷土重来，在三途川凭依琉璃的故事。</w:t>
      </w:r>
    </w:p>
    <w:p w14:paraId="4B477DEC">
      <w:pPr>
        <w:rPr>
          <w:rFonts w:hint="eastAsia"/>
          <w:lang w:eastAsia="zh-CN"/>
        </w:rPr>
      </w:pPr>
    </w:p>
    <w:p w14:paraId="676C4D0E">
      <w:pPr>
        <w:rPr>
          <w:rFonts w:hint="eastAsia"/>
          <w:lang w:eastAsia="zh-CN"/>
        </w:rPr>
      </w:pPr>
      <w:r>
        <w:rPr>
          <w:rFonts w:hint="eastAsia"/>
          <w:lang w:eastAsia="zh-CN"/>
        </w:rPr>
        <w:t>原创人物设定补充</w:t>
      </w:r>
    </w:p>
    <w:p w14:paraId="452976A4">
      <w:pPr>
        <w:pStyle w:val="14"/>
        <w:numPr>
          <w:numId w:val="0"/>
        </w:numPr>
        <w:ind w:leftChars="0" w:firstLine="420" w:firstLineChars="200"/>
      </w:pPr>
      <w:r>
        <w:rPr>
          <w:rFonts w:hint="eastAsia"/>
          <w:lang w:val="en-US" w:eastAsia="zh-CN"/>
        </w:rPr>
        <w:t>雪野琉璃</w:t>
      </w:r>
    </w:p>
    <w:p w14:paraId="18F77D22">
      <w:pPr>
        <w:pStyle w:val="14"/>
        <w:numPr>
          <w:ilvl w:val="0"/>
          <w:numId w:val="0"/>
        </w:numPr>
        <w:ind w:left="420" w:firstLine="0" w:firstLineChars="0"/>
        <w:rPr>
          <w:rFonts w:hint="default"/>
          <w:lang w:val="en-US" w:eastAsia="zh-CN"/>
        </w:rPr>
      </w:pPr>
      <w:r>
        <w:rPr>
          <w:rFonts w:hint="eastAsia"/>
          <w:lang w:eastAsia="zh-CN"/>
        </w:rPr>
        <w:t>日文名</w:t>
      </w:r>
      <w:r>
        <w:rPr>
          <w:rFonts w:hint="default"/>
          <w:lang w:val="en-US" w:eastAsia="zh-CN"/>
        </w:rPr>
        <w:t>:Yukino Ruri</w:t>
      </w:r>
    </w:p>
    <w:p w14:paraId="2E4C3E8E">
      <w:pPr>
        <w:pStyle w:val="14"/>
        <w:numPr>
          <w:ilvl w:val="0"/>
          <w:numId w:val="0"/>
        </w:numPr>
        <w:ind w:left="420" w:firstLine="0" w:firstLineChars="0"/>
        <w:rPr>
          <w:rFonts w:hint="default"/>
          <w:lang w:val="en-US" w:eastAsia="zh-CN"/>
        </w:rPr>
      </w:pPr>
      <w:r>
        <w:rPr>
          <w:rFonts w:hint="eastAsia"/>
          <w:lang w:val="en-US" w:eastAsia="zh-CN"/>
        </w:rPr>
        <w:t>别名</w:t>
      </w:r>
      <w:r>
        <w:rPr>
          <w:rFonts w:hint="default"/>
          <w:lang w:val="en-US" w:eastAsia="zh-CN"/>
        </w:rPr>
        <w:t>:</w:t>
      </w:r>
      <w:r>
        <w:rPr>
          <w:rFonts w:hint="eastAsia"/>
          <w:lang w:val="en-US" w:eastAsia="zh-CN"/>
        </w:rPr>
        <w:t>雪野瑠璃，雪野</w:t>
      </w:r>
      <w:r>
        <w:rPr>
          <w:rFonts w:hint="default"/>
          <w:lang w:val="en-US" w:eastAsia="zh-CN"/>
        </w:rPr>
        <w:t>瑠璃子</w:t>
      </w:r>
    </w:p>
    <w:p w14:paraId="36D69AFB">
      <w:pPr>
        <w:pStyle w:val="14"/>
        <w:numPr>
          <w:ilvl w:val="0"/>
          <w:numId w:val="0"/>
        </w:numPr>
        <w:ind w:left="420" w:firstLine="0" w:firstLineChars="0"/>
        <w:rPr>
          <w:rFonts w:hint="eastAsia"/>
          <w:lang w:val="en-US" w:eastAsia="zh-CN"/>
        </w:rPr>
      </w:pPr>
      <w:r>
        <w:rPr>
          <w:rFonts w:hint="eastAsia"/>
          <w:lang w:val="en-US" w:eastAsia="zh-CN"/>
        </w:rPr>
        <w:t>首次登场于</w:t>
      </w:r>
      <w:r>
        <w:rPr>
          <w:rFonts w:hint="default"/>
          <w:lang w:val="en-US" w:eastAsia="zh-CN"/>
        </w:rPr>
        <w:t>:</w:t>
      </w:r>
      <w:r>
        <w:rPr>
          <w:rFonts w:hint="eastAsia"/>
          <w:lang w:val="en-US" w:eastAsia="zh-CN"/>
        </w:rPr>
        <w:t>漫画《东方绮闻录》里的《旧神》篇章，同时在《东方幻想激战》系列中亦有登场</w:t>
      </w:r>
    </w:p>
    <w:p w14:paraId="3FEAA505">
      <w:pPr>
        <w:pStyle w:val="14"/>
        <w:numPr>
          <w:ilvl w:val="0"/>
          <w:numId w:val="0"/>
        </w:numPr>
        <w:ind w:left="420" w:firstLine="0" w:firstLineChars="0"/>
        <w:rPr>
          <w:rFonts w:hint="default"/>
          <w:lang w:val="en-US" w:eastAsia="zh-CN"/>
        </w:rPr>
      </w:pPr>
      <w:r>
        <w:rPr>
          <w:rFonts w:hint="eastAsia"/>
          <w:lang w:val="en-US" w:eastAsia="zh-CN"/>
        </w:rPr>
        <w:t>种族</w:t>
      </w:r>
      <w:r>
        <w:rPr>
          <w:rFonts w:hint="default"/>
          <w:lang w:val="en-US" w:eastAsia="zh-CN"/>
        </w:rPr>
        <w:t>:</w:t>
      </w:r>
      <w:r>
        <w:rPr>
          <w:rFonts w:hint="eastAsia"/>
          <w:lang w:val="en-US" w:eastAsia="zh-CN"/>
        </w:rPr>
        <w:t>半旧神（妖怪）</w:t>
      </w:r>
    </w:p>
    <w:p w14:paraId="476646C5">
      <w:pPr>
        <w:pStyle w:val="14"/>
        <w:numPr>
          <w:ilvl w:val="0"/>
          <w:numId w:val="0"/>
        </w:numPr>
        <w:ind w:left="420" w:firstLine="0" w:firstLineChars="0"/>
        <w:rPr>
          <w:rFonts w:hint="eastAsia"/>
          <w:lang w:val="en-US" w:eastAsia="zh-CN"/>
        </w:rPr>
      </w:pPr>
      <w:r>
        <w:rPr>
          <w:rFonts w:hint="eastAsia"/>
          <w:lang w:val="en-US" w:eastAsia="zh-CN"/>
        </w:rPr>
        <w:t>外貌</w:t>
      </w:r>
      <w:r>
        <w:rPr>
          <w:rFonts w:hint="default"/>
          <w:lang w:val="en-US" w:eastAsia="zh-CN"/>
        </w:rPr>
        <w:t>:</w:t>
      </w:r>
      <w:r>
        <w:rPr>
          <w:rFonts w:hint="eastAsia"/>
          <w:lang w:val="en-US" w:eastAsia="zh-CN"/>
        </w:rPr>
        <w:t>雪野琉璃有着白暂像雪一样的皮肤，有着冷峻犀利的水蓝色眼睛。她有着一头及腰的飘逸长发，她的头发前大半部分是浅蓝色的直发，长发的末端颜色逐渐加深渐变成蓝色并演变成卷发。琉璃始终板着脸，不爱笑。她的身高略高，大约为</w:t>
      </w:r>
      <w:r>
        <w:rPr>
          <w:rFonts w:hint="default"/>
          <w:lang w:val="en-US" w:eastAsia="zh-CN"/>
        </w:rPr>
        <w:t>170CM</w:t>
      </w:r>
      <w:r>
        <w:rPr>
          <w:rFonts w:hint="eastAsia"/>
          <w:lang w:val="en-US" w:eastAsia="zh-CN"/>
        </w:rPr>
        <w:t>，但她看上去依然是一个少女。琉璃的身材较好，腿又长又笔直，手纤细如玉，琉璃的四肢较细，尤其是胳膊，看上去绵软无力。琉璃爱穿蓝色的衣服，她时常穿着蓝色有褶皱的连衣裙，以及外套一件青色带白色放射漩涡状纹路的夹克，她爱穿白色连裤袜，搭配青色玛丽珍鞋。琉璃偶尔会戴一顶淡蓝色的荷叶边洋帽。变成狐妖后，她改穿青色上面有粉色樱花装饰的和服，腰带是橙色为基底，系带是红色的，上面还有黄色的丝线装饰，她依然穿着白色但是分趾的裤袜，穿着有蓝色系带的木屐，腰间别着狐狸面具，有时还会别着一壶装着酒的葫芦。琉璃变成狐妖后，她长出了淡蓝色的狐狸耳朵，耳朵内里的绒毛是白色的，以及一条肥硕的洁白的毛绒绒的狐狸尾巴。</w:t>
      </w:r>
    </w:p>
    <w:p w14:paraId="2018C3F7">
      <w:pPr>
        <w:pStyle w:val="14"/>
        <w:numPr>
          <w:ilvl w:val="0"/>
          <w:numId w:val="0"/>
        </w:numPr>
        <w:ind w:left="420" w:firstLine="0" w:firstLineChars="0"/>
        <w:rPr>
          <w:rFonts w:hint="eastAsia"/>
          <w:lang w:val="en-US" w:eastAsia="zh-CN"/>
        </w:rPr>
      </w:pPr>
      <w:r>
        <w:rPr>
          <w:rFonts w:hint="eastAsia"/>
          <w:lang w:eastAsia="zh-CN"/>
        </w:rPr>
        <w:t>性格特点</w:t>
      </w:r>
      <w:r>
        <w:rPr>
          <w:rFonts w:hint="default"/>
          <w:lang w:val="en-US" w:eastAsia="zh-CN"/>
        </w:rPr>
        <w:t>:</w:t>
      </w:r>
      <w:r>
        <w:rPr>
          <w:rFonts w:hint="eastAsia"/>
          <w:lang w:val="en-US" w:eastAsia="zh-CN"/>
        </w:rPr>
        <w:t>琉璃的性格较为内向且孤僻，总是喜欢一个人思考，一个人行动。她善于学习，观察和发现。琉璃的笑点极高，而且十分不健谈，这使得她并没有什么很要好的朋友。琉璃的智商极高，但是情商却不怎么样，总是因为言语过于直白从而得罪别人。琉璃不喜欢阿谀奉承，她特别讨厌有人对她加以控制，琉璃向往平静自由的生活。同时琉璃还十分谨慎且多疑，具有十分强的反侦查能力，总是能提前预料对方的下一步行动。琉璃的心理素质极高，在极其危急的情况下依然能够保持冷静。琉璃同时是一个相当冷血的人，视敌人的生命如草芥，但她并不会像“母亲”稲荷那样去折磨敌人，相反的，她爱来痛快的。即便如此，琉璃平时还是待人十分友善的，而且从不亏待下属，有时候甚至不让下属和她一起参与危险的行动。</w:t>
      </w:r>
    </w:p>
    <w:p w14:paraId="3E9793A6">
      <w:pPr>
        <w:pStyle w:val="14"/>
        <w:numPr>
          <w:ilvl w:val="0"/>
          <w:numId w:val="0"/>
        </w:numPr>
        <w:ind w:left="420" w:firstLine="0" w:firstLineChars="0"/>
        <w:rPr>
          <w:rFonts w:hint="eastAsia"/>
          <w:lang w:val="en-US" w:eastAsia="zh-CN"/>
        </w:rPr>
      </w:pPr>
      <w:r>
        <w:rPr>
          <w:rFonts w:hint="eastAsia"/>
          <w:lang w:val="en-US" w:eastAsia="zh-CN"/>
        </w:rPr>
        <w:t>生活方式及兴趣爱好</w:t>
      </w:r>
      <w:r>
        <w:rPr>
          <w:rFonts w:hint="default"/>
          <w:lang w:val="en-US" w:eastAsia="zh-CN"/>
        </w:rPr>
        <w:t>:</w:t>
      </w:r>
      <w:r>
        <w:rPr>
          <w:rFonts w:hint="eastAsia"/>
          <w:lang w:val="en-US" w:eastAsia="zh-CN"/>
        </w:rPr>
        <w:t>琉璃在冰狐寨里平时打理神社，每天还要巡逻一次冰狐寨，闲暇时就在神社里喝茶，有的时候会在冰狐寨里的实验室里搞小发明，同时向冰狐寨的居民普及外界的知识，琉璃没事的时候会做数独，玩稲荷给她的白色狐狸毛绒玩偶，在夜间会独自一个人喝酒。在饮食方面，琉璃从不挑食，也从不抱怨环境，作为狐妖在冰狐寨待上几年，她竟也慢慢适应了。琉璃想一整天都泡在图书馆里，虽然这对现在的她来说不太可能，同时琉璃还喜欢在温泉里泡澡，逛旧都的街道。</w:t>
      </w:r>
    </w:p>
    <w:p w14:paraId="6E5B88F5">
      <w:pPr>
        <w:pStyle w:val="14"/>
        <w:numPr>
          <w:ilvl w:val="0"/>
          <w:numId w:val="0"/>
        </w:numPr>
        <w:ind w:left="420" w:firstLine="0" w:firstLineChars="0"/>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琉璃具有操纵物质的能力，这是她与生俱来旧神血统的能力。相关介绍详见《网站更新提纲》，她在变成狐妖后，能力被大幅度削弱，不再能够转化物质，只能制造出不同形状不同硬度的板状结晶。</w:t>
      </w:r>
    </w:p>
    <w:p w14:paraId="6949D5E3">
      <w:pPr>
        <w:pStyle w:val="14"/>
        <w:numPr>
          <w:ilvl w:val="0"/>
          <w:numId w:val="2"/>
        </w:numPr>
        <w:ind w:firstLineChars="0"/>
      </w:pPr>
      <w:r>
        <w:rPr>
          <w:rFonts w:hint="eastAsia"/>
          <w:lang w:val="en-US" w:eastAsia="zh-CN"/>
        </w:rPr>
        <w:t>雪野瑠星</w:t>
      </w:r>
    </w:p>
    <w:p w14:paraId="21601DAB">
      <w:pPr>
        <w:pStyle w:val="14"/>
        <w:numPr>
          <w:ilvl w:val="0"/>
          <w:numId w:val="0"/>
        </w:numPr>
        <w:ind w:left="420" w:firstLine="0" w:firstLineChars="0"/>
        <w:rPr>
          <w:rFonts w:hint="default"/>
          <w:lang w:val="en-US" w:eastAsia="zh-CN"/>
        </w:rPr>
      </w:pPr>
      <w:r>
        <w:rPr>
          <w:rFonts w:hint="eastAsia"/>
          <w:lang w:eastAsia="zh-CN"/>
        </w:rPr>
        <w:t>日文名</w:t>
      </w:r>
      <w:r>
        <w:rPr>
          <w:rFonts w:hint="default"/>
          <w:lang w:val="en-US" w:eastAsia="zh-CN"/>
        </w:rPr>
        <w:t>:Yukino Rusei</w:t>
      </w:r>
    </w:p>
    <w:p w14:paraId="76FBF37B">
      <w:pPr>
        <w:pStyle w:val="14"/>
        <w:numPr>
          <w:ilvl w:val="0"/>
          <w:numId w:val="0"/>
        </w:numPr>
        <w:ind w:left="420" w:firstLine="0" w:firstLineChars="0"/>
        <w:rPr>
          <w:rFonts w:hint="eastAsia"/>
          <w:lang w:val="en-US" w:eastAsia="zh-CN"/>
        </w:rPr>
      </w:pPr>
      <w:r>
        <w:rPr>
          <w:rFonts w:hint="eastAsia"/>
          <w:lang w:val="en-US" w:eastAsia="zh-CN"/>
        </w:rPr>
        <w:t>别名</w:t>
      </w:r>
      <w:r>
        <w:rPr>
          <w:rFonts w:hint="default"/>
          <w:lang w:val="en-US" w:eastAsia="zh-CN"/>
        </w:rPr>
        <w:t>:</w:t>
      </w:r>
      <w:r>
        <w:rPr>
          <w:rFonts w:hint="eastAsia"/>
          <w:lang w:val="en-US" w:eastAsia="zh-CN"/>
        </w:rPr>
        <w:t>雪野琉星</w:t>
      </w:r>
    </w:p>
    <w:p w14:paraId="187373E0">
      <w:pPr>
        <w:pStyle w:val="14"/>
        <w:numPr>
          <w:ilvl w:val="0"/>
          <w:numId w:val="0"/>
        </w:numPr>
        <w:ind w:left="420" w:firstLine="0" w:firstLineChars="0"/>
        <w:rPr>
          <w:rFonts w:hint="eastAsia"/>
          <w:lang w:eastAsia="zh-CN"/>
        </w:rPr>
      </w:pPr>
      <w:r>
        <w:rPr>
          <w:rFonts w:hint="eastAsia"/>
          <w:lang w:eastAsia="zh-CN"/>
        </w:rPr>
        <w:t>首次登场于:漫画《东方绮闻录》里的《旧神》篇章，同时在《东方幻想激战》系列中亦有登场</w:t>
      </w:r>
    </w:p>
    <w:p w14:paraId="180F3741">
      <w:pPr>
        <w:pStyle w:val="14"/>
        <w:numPr>
          <w:ilvl w:val="0"/>
          <w:numId w:val="0"/>
        </w:numPr>
        <w:ind w:left="420" w:firstLine="0" w:firstLineChars="0"/>
        <w:rPr>
          <w:rFonts w:hint="eastAsia"/>
          <w:lang w:eastAsia="zh-CN"/>
        </w:rPr>
      </w:pPr>
      <w:r>
        <w:rPr>
          <w:rFonts w:hint="eastAsia"/>
          <w:lang w:eastAsia="zh-CN"/>
        </w:rPr>
        <w:t>种族:半旧神（妖怪）</w:t>
      </w:r>
    </w:p>
    <w:p w14:paraId="2348D54E">
      <w:pPr>
        <w:pStyle w:val="14"/>
        <w:numPr>
          <w:ilvl w:val="0"/>
          <w:numId w:val="0"/>
        </w:numPr>
        <w:ind w:left="420" w:firstLine="0" w:firstLineChars="0"/>
        <w:rPr>
          <w:rFonts w:hint="eastAsia"/>
          <w:lang w:val="en-US" w:eastAsia="zh-CN"/>
        </w:rPr>
      </w:pPr>
      <w:r>
        <w:rPr>
          <w:rFonts w:hint="eastAsia"/>
          <w:lang w:eastAsia="zh-CN"/>
        </w:rPr>
        <w:t>外貌</w:t>
      </w:r>
      <w:r>
        <w:rPr>
          <w:rFonts w:hint="default"/>
          <w:lang w:val="en-US" w:eastAsia="zh-CN"/>
        </w:rPr>
        <w:t>:</w:t>
      </w:r>
      <w:r>
        <w:rPr>
          <w:rFonts w:hint="eastAsia"/>
          <w:lang w:val="en-US" w:eastAsia="zh-CN"/>
        </w:rPr>
        <w:t>雪野瑠星是雪野琉璃的妹妹，她有着圆圆的水汪汪的蓝色眼瞳，她有一头及肩的长发，她的头发从头到尾都是深蓝色的，头发微微还有点卷，还有一个飘逸的刘海和呆毛，瑠星总是穿着有毛边的深蓝色厚和服外套，外套被腰带扣起，仅露出颈部。内里是浅蓝色的日式和服内衣。外套上面有浅蓝色纹路，腰带是棕色基底再上面是红色的系带，腰间总是别把武士刀，她穿着黑色厚裤袜，穿着有蓝色系带的木屐，她有着蓝色的耳朵，内里的绒毛是淡蓝色的，还有一条蓝色的狐狸尾巴。</w:t>
      </w:r>
    </w:p>
    <w:p w14:paraId="62D0A629">
      <w:pPr>
        <w:pStyle w:val="14"/>
        <w:numPr>
          <w:ilvl w:val="0"/>
          <w:numId w:val="0"/>
        </w:numPr>
        <w:ind w:left="420" w:firstLine="0" w:firstLineChars="0"/>
        <w:rPr>
          <w:rFonts w:hint="eastAsia" w:eastAsia="宋体"/>
          <w:lang w:eastAsia="zh-CN"/>
        </w:rPr>
      </w:pPr>
      <w:r>
        <w:rPr>
          <w:rFonts w:hint="eastAsia"/>
          <w:lang w:eastAsia="zh-CN"/>
        </w:rPr>
        <w:t>黄石</w:t>
      </w:r>
    </w:p>
    <w:p w14:paraId="03C54407">
      <w:pPr>
        <w:pStyle w:val="14"/>
        <w:numPr>
          <w:ilvl w:val="0"/>
          <w:numId w:val="0"/>
        </w:numPr>
        <w:ind w:left="420" w:firstLine="0" w:firstLineChars="0"/>
        <w:rPr>
          <w:rFonts w:hint="eastAsia"/>
          <w:lang w:eastAsia="zh-CN"/>
        </w:rPr>
      </w:pPr>
      <w:r>
        <w:rPr>
          <w:rFonts w:hint="eastAsia"/>
          <w:lang w:eastAsia="zh-CN"/>
        </w:rPr>
        <w:t>黄石的能力比较零散，她能够通过腰间别着的一颗巴掌大的熠熠生辉的金黄色月牙形玉佩来达到操控敌人的效果，月牙玉佩可以集聚并折射自然光，黄石可以通过手部握住玉佩来集束玉佩折射出的金色光芒，被这种集束光线打中的人，在一定时间内无法动弹，就像被定住了一样。而且集束光线自身带有很高的能量，完全可以把皮肤烤焦。</w:t>
      </w:r>
    </w:p>
    <w:p w14:paraId="6970EF8F">
      <w:pPr>
        <w:pStyle w:val="14"/>
        <w:numPr>
          <w:ilvl w:val="0"/>
          <w:numId w:val="0"/>
        </w:numPr>
        <w:ind w:left="420" w:firstLine="0" w:firstLineChars="0"/>
        <w:rPr>
          <w:rFonts w:hint="eastAsia" w:eastAsia="宋体"/>
          <w:lang w:eastAsia="zh-CN"/>
        </w:rPr>
      </w:pPr>
      <w:r>
        <w:rPr>
          <w:rFonts w:hint="eastAsia"/>
          <w:lang w:eastAsia="zh-CN"/>
        </w:rPr>
        <w:t>《东方幻想激战》系列作品的原型游戏符卡企划</w:t>
      </w:r>
      <w:bookmarkStart w:id="0" w:name="_GoBack"/>
      <w:bookmarkEnd w:id="0"/>
    </w:p>
    <w:p w14:paraId="57493681">
      <w:pPr>
        <w:pStyle w:val="14"/>
        <w:numPr>
          <w:ilvl w:val="0"/>
          <w:numId w:val="0"/>
        </w:numPr>
        <w:ind w:left="420" w:firstLine="0" w:firstLineChars="0"/>
      </w:pPr>
      <w:r>
        <w:rPr>
          <w:rFonts w:hint="eastAsia"/>
          <w:lang w:val="en-US" w:eastAsia="zh-CN"/>
        </w:rPr>
        <w:t>难度标识</w:t>
      </w:r>
      <w:r>
        <w:rPr>
          <w:lang w:val="en-US"/>
        </w:rPr>
        <w:t>E:Easy</w:t>
      </w:r>
      <w:r>
        <w:rPr>
          <w:rFonts w:hint="eastAsia"/>
          <w:lang w:val="en-US" w:eastAsia="zh-CN"/>
        </w:rPr>
        <w:t>；</w:t>
      </w:r>
      <w:r>
        <w:rPr>
          <w:lang w:val="en-US"/>
        </w:rPr>
        <w:t>N:Normal</w:t>
      </w:r>
      <w:r>
        <w:rPr>
          <w:rFonts w:hint="eastAsia"/>
          <w:lang w:val="en-US" w:eastAsia="zh-CN"/>
        </w:rPr>
        <w:t>；</w:t>
      </w:r>
      <w:r>
        <w:rPr>
          <w:lang w:val="en-US"/>
        </w:rPr>
        <w:t>H:Hard</w:t>
      </w:r>
      <w:r>
        <w:rPr>
          <w:rFonts w:hint="eastAsia"/>
          <w:lang w:val="en-US" w:eastAsia="zh-CN"/>
        </w:rPr>
        <w:t>；</w:t>
      </w:r>
      <w:r>
        <w:rPr>
          <w:lang w:val="en-US"/>
        </w:rPr>
        <w:t>L:Lunatic</w:t>
      </w:r>
    </w:p>
    <w:p w14:paraId="5B4B7C9A">
      <w:pPr>
        <w:pStyle w:val="14"/>
        <w:numPr>
          <w:ilvl w:val="0"/>
          <w:numId w:val="0"/>
        </w:numPr>
        <w:ind w:left="420" w:firstLine="0" w:firstLineChars="0"/>
        <w:rPr>
          <w:rFonts w:hint="eastAsia"/>
          <w:lang w:eastAsia="zh-CN"/>
        </w:rPr>
      </w:pPr>
      <w:r>
        <w:rPr>
          <w:rFonts w:hint="eastAsia"/>
          <w:lang w:eastAsia="zh-CN"/>
        </w:rPr>
        <w:t>东方底城鉴</w:t>
      </w:r>
    </w:p>
    <w:p w14:paraId="083CB3BB">
      <w:pPr>
        <w:pStyle w:val="14"/>
        <w:numPr>
          <w:ilvl w:val="0"/>
          <w:numId w:val="0"/>
        </w:numPr>
        <w:ind w:left="420" w:firstLine="0" w:firstLineChars="0"/>
        <w:rPr>
          <w:rFonts w:hint="eastAsia"/>
          <w:lang w:val="en-US" w:eastAsia="zh-CN"/>
        </w:rPr>
      </w:pPr>
      <w:r>
        <w:rPr>
          <w:rFonts w:hint="default"/>
          <w:lang w:val="en-US" w:eastAsia="zh-CN"/>
        </w:rPr>
        <w:t xml:space="preserve">stage1 </w:t>
      </w:r>
      <w:r>
        <w:rPr>
          <w:rFonts w:hint="eastAsia"/>
          <w:lang w:val="en-US" w:eastAsia="zh-CN"/>
        </w:rPr>
        <w:t xml:space="preserve">河城 合子 </w:t>
      </w:r>
      <w:r>
        <w:rPr>
          <w:rFonts w:hint="default"/>
          <w:lang w:val="en-US" w:eastAsia="zh-CN"/>
        </w:rPr>
        <w:t xml:space="preserve">&amp; </w:t>
      </w:r>
      <w:r>
        <w:rPr>
          <w:rFonts w:hint="eastAsia"/>
          <w:lang w:val="en-US" w:eastAsia="zh-CN"/>
        </w:rPr>
        <w:t>河城 北纪</w:t>
      </w:r>
    </w:p>
    <w:p w14:paraId="41174DA5">
      <w:pPr>
        <w:pStyle w:val="14"/>
        <w:numPr>
          <w:ilvl w:val="0"/>
          <w:numId w:val="0"/>
        </w:numPr>
        <w:ind w:left="420" w:firstLine="0" w:firstLineChars="0"/>
        <w:rPr>
          <w:rFonts w:hint="eastAsia"/>
          <w:lang w:val="en-US" w:eastAsia="zh-CN"/>
        </w:rPr>
      </w:pPr>
      <w:r>
        <w:rPr>
          <w:rFonts w:hint="default"/>
          <w:lang w:val="en-US" w:eastAsia="zh-CN"/>
        </w:rPr>
        <w:t xml:space="preserve">  </w:t>
      </w:r>
      <w:r>
        <w:rPr>
          <w:rFonts w:hint="eastAsia"/>
          <w:lang w:val="en-US" w:eastAsia="zh-CN"/>
        </w:rPr>
        <w:t>场景</w:t>
      </w:r>
      <w:r>
        <w:rPr>
          <w:rFonts w:hint="default"/>
          <w:lang w:val="en-US" w:eastAsia="zh-CN"/>
        </w:rPr>
        <w:t>:</w:t>
      </w:r>
      <w:r>
        <w:rPr>
          <w:rFonts w:hint="eastAsia"/>
          <w:lang w:val="en-US" w:eastAsia="zh-CN"/>
        </w:rPr>
        <w:t>河童群落</w:t>
      </w:r>
    </w:p>
    <w:p w14:paraId="38B0FDB0">
      <w:pPr>
        <w:pStyle w:val="14"/>
        <w:numPr>
          <w:ilvl w:val="0"/>
          <w:numId w:val="0"/>
        </w:numPr>
        <w:ind w:left="420" w:firstLine="0" w:firstLineChars="0"/>
        <w:rPr>
          <w:rFonts w:hint="eastAsia"/>
          <w:lang w:val="en-US" w:eastAsia="zh-CN"/>
        </w:rPr>
      </w:pPr>
      <w:r>
        <w:rPr>
          <w:rFonts w:hint="eastAsia"/>
          <w:lang w:val="en-US" w:eastAsia="zh-CN"/>
        </w:rPr>
        <w:t xml:space="preserve">  能力</w:t>
      </w:r>
      <w:r>
        <w:rPr>
          <w:rFonts w:hint="default"/>
          <w:lang w:val="en-US" w:eastAsia="zh-CN"/>
        </w:rPr>
        <w:t>:</w:t>
      </w:r>
      <w:r>
        <w:rPr>
          <w:rFonts w:hint="eastAsia"/>
          <w:lang w:val="en-US" w:eastAsia="zh-CN"/>
        </w:rPr>
        <w:t>合子</w:t>
      </w:r>
      <w:r>
        <w:rPr>
          <w:rFonts w:hint="default"/>
          <w:lang w:val="en-US" w:eastAsia="zh-CN"/>
        </w:rPr>
        <w:t>:</w:t>
      </w:r>
      <w:r>
        <w:rPr>
          <w:rFonts w:hint="eastAsia"/>
          <w:lang w:val="en-US" w:eastAsia="zh-CN"/>
        </w:rPr>
        <w:t>操纵爆炸物的能力</w:t>
      </w:r>
    </w:p>
    <w:p w14:paraId="49B14160">
      <w:pPr>
        <w:pStyle w:val="14"/>
        <w:numPr>
          <w:ilvl w:val="0"/>
          <w:numId w:val="0"/>
        </w:numPr>
        <w:ind w:left="420" w:firstLine="0" w:firstLineChars="0"/>
        <w:rPr>
          <w:rFonts w:hint="eastAsia"/>
          <w:lang w:val="en-US" w:eastAsia="zh-CN"/>
        </w:rPr>
      </w:pPr>
      <w:r>
        <w:rPr>
          <w:rFonts w:hint="default"/>
          <w:lang w:val="en-US" w:eastAsia="zh-CN"/>
        </w:rPr>
        <w:t xml:space="preserve">      </w:t>
      </w:r>
      <w:r>
        <w:rPr>
          <w:rFonts w:hint="eastAsia"/>
          <w:lang w:val="en-US" w:eastAsia="zh-CN"/>
        </w:rPr>
        <w:t>北纪</w:t>
      </w:r>
      <w:r>
        <w:rPr>
          <w:rFonts w:hint="default"/>
          <w:lang w:val="en-US" w:eastAsia="zh-CN"/>
        </w:rPr>
        <w:t>:</w:t>
      </w:r>
      <w:r>
        <w:rPr>
          <w:rFonts w:hint="eastAsia"/>
          <w:lang w:val="en-US" w:eastAsia="zh-CN"/>
        </w:rPr>
        <w:t>操纵导弹轨迹的能力</w:t>
      </w:r>
    </w:p>
    <w:p w14:paraId="3F687E68">
      <w:pPr>
        <w:pStyle w:val="14"/>
        <w:numPr>
          <w:ilvl w:val="0"/>
          <w:numId w:val="0"/>
        </w:numPr>
        <w:ind w:left="420" w:firstLine="0" w:firstLineChars="0"/>
        <w:rPr>
          <w:lang w:val="en-US"/>
        </w:rPr>
      </w:pPr>
      <w:r>
        <w:rPr>
          <w:rFonts w:hint="eastAsia"/>
          <w:lang w:val="en-US" w:eastAsia="zh-CN"/>
        </w:rPr>
        <w:t>北纪</w:t>
      </w:r>
      <w:r>
        <w:rPr>
          <w:rFonts w:hint="default"/>
          <w:lang w:val="en-US" w:eastAsia="zh-CN"/>
        </w:rPr>
        <w:t xml:space="preserve">:                       </w:t>
      </w:r>
      <w:r>
        <w:rPr>
          <w:rFonts w:hint="eastAsia"/>
          <w:lang w:val="en-US" w:eastAsia="zh-CN"/>
        </w:rPr>
        <w:t>合子</w:t>
      </w:r>
      <w:r>
        <w:rPr>
          <w:rFonts w:hint="default"/>
          <w:lang w:val="en-US" w:eastAsia="zh-CN"/>
        </w:rPr>
        <w:t>:</w:t>
      </w:r>
    </w:p>
    <w:p w14:paraId="4F9EE66D">
      <w:pPr>
        <w:pStyle w:val="14"/>
        <w:numPr>
          <w:ilvl w:val="0"/>
          <w:numId w:val="0"/>
        </w:numPr>
        <w:ind w:left="420" w:firstLine="0" w:firstLineChars="0"/>
        <w:rPr>
          <w:lang w:val="en-US"/>
        </w:rPr>
      </w:pPr>
      <w:r>
        <w:rPr>
          <w:lang w:val="en-US"/>
        </w:rPr>
        <w:t>瞄准「别来无恙自机</w:t>
      </w:r>
      <w:r>
        <w:rPr>
          <w:rFonts w:hint="eastAsia"/>
          <w:lang w:val="en-US" w:eastAsia="zh-CN"/>
        </w:rPr>
        <w:t>狙</w:t>
      </w:r>
      <w:r>
        <w:rPr>
          <w:lang w:val="en-US"/>
        </w:rPr>
        <w:t xml:space="preserve">」E/N </w:t>
      </w:r>
      <w:r>
        <w:rPr>
          <w:rFonts w:hint="eastAsia"/>
          <w:lang w:val="en-US" w:eastAsia="zh-CN"/>
        </w:rPr>
        <w:t xml:space="preserve"> </w:t>
      </w:r>
      <w:r>
        <w:rPr>
          <w:lang w:val="en-US"/>
        </w:rPr>
        <w:t>爆</w:t>
      </w:r>
      <w:r>
        <w:rPr>
          <w:rFonts w:hint="eastAsia"/>
          <w:lang w:val="en-US" w:eastAsia="zh-CN"/>
        </w:rPr>
        <w:t>符</w:t>
      </w:r>
      <w:r>
        <w:rPr>
          <w:lang w:val="en-US"/>
        </w:rPr>
        <w:t>「小型爆弹」E/N</w:t>
      </w:r>
    </w:p>
    <w:p w14:paraId="7FFA3167">
      <w:pPr>
        <w:pStyle w:val="14"/>
        <w:numPr>
          <w:ilvl w:val="0"/>
          <w:numId w:val="0"/>
        </w:numPr>
        <w:ind w:left="420" w:firstLine="0" w:firstLineChars="0"/>
        <w:rPr>
          <w:lang w:val="en-US"/>
        </w:rPr>
      </w:pPr>
      <w:r>
        <w:rPr>
          <w:lang w:val="en-US"/>
        </w:rPr>
        <w:t>​瞄准「阻道拦路自机</w:t>
      </w:r>
      <w:r>
        <w:rPr>
          <w:rFonts w:hint="eastAsia"/>
          <w:lang w:val="en-US" w:eastAsia="zh-CN"/>
        </w:rPr>
        <w:t>狙</w:t>
      </w:r>
      <w:r>
        <w:rPr>
          <w:lang w:val="en-US"/>
        </w:rPr>
        <w:t xml:space="preserve">」H </w:t>
      </w:r>
      <w:r>
        <w:rPr>
          <w:rFonts w:hint="eastAsia"/>
          <w:lang w:val="en-US" w:eastAsia="zh-CN"/>
        </w:rPr>
        <w:t xml:space="preserve">   </w:t>
      </w:r>
      <w:r>
        <w:rPr>
          <w:lang w:val="en-US"/>
        </w:rPr>
        <w:t>爆</w:t>
      </w:r>
      <w:r>
        <w:rPr>
          <w:rFonts w:hint="eastAsia"/>
          <w:lang w:val="en-US" w:eastAsia="zh-CN"/>
        </w:rPr>
        <w:t>符</w:t>
      </w:r>
      <w:r>
        <w:rPr>
          <w:lang w:val="en-US"/>
        </w:rPr>
        <w:t>「常规爆弹」H</w:t>
      </w:r>
    </w:p>
    <w:p w14:paraId="4674A77A">
      <w:pPr>
        <w:pStyle w:val="14"/>
        <w:numPr>
          <w:ilvl w:val="0"/>
          <w:numId w:val="0"/>
        </w:numPr>
        <w:ind w:left="420" w:firstLine="0" w:firstLineChars="0"/>
        <w:rPr>
          <w:lang w:val="en-US"/>
        </w:rPr>
      </w:pPr>
      <w:r>
        <w:rPr>
          <w:lang w:val="en-US"/>
        </w:rPr>
        <w:t>​瞄准「百发百中自机</w:t>
      </w:r>
      <w:r>
        <w:rPr>
          <w:rFonts w:hint="eastAsia"/>
          <w:lang w:val="en-US" w:eastAsia="zh-CN"/>
        </w:rPr>
        <w:t>狙</w:t>
      </w:r>
      <w:r>
        <w:rPr>
          <w:lang w:val="en-US"/>
        </w:rPr>
        <w:t xml:space="preserve">」L </w:t>
      </w:r>
      <w:r>
        <w:rPr>
          <w:rFonts w:hint="eastAsia"/>
          <w:lang w:val="en-US" w:eastAsia="zh-CN"/>
        </w:rPr>
        <w:t xml:space="preserve">   </w:t>
      </w:r>
      <w:r>
        <w:rPr>
          <w:lang w:val="en-US"/>
        </w:rPr>
        <w:t>爆</w:t>
      </w:r>
      <w:r>
        <w:rPr>
          <w:rFonts w:hint="eastAsia"/>
          <w:lang w:val="en-US" w:eastAsia="zh-CN"/>
        </w:rPr>
        <w:t>符</w:t>
      </w:r>
      <w:r>
        <w:rPr>
          <w:lang w:val="en-US"/>
        </w:rPr>
        <w:t>「狂轰滥炸」L</w:t>
      </w:r>
    </w:p>
    <w:p w14:paraId="1BFC5E99">
      <w:pPr>
        <w:pStyle w:val="14"/>
        <w:numPr>
          <w:ilvl w:val="0"/>
          <w:numId w:val="0"/>
        </w:numPr>
        <w:ind w:left="420" w:firstLine="0" w:firstLineChars="0"/>
        <w:rPr>
          <w:lang w:val="en-US"/>
        </w:rPr>
      </w:pPr>
      <w:r>
        <w:rPr>
          <w:lang w:val="en-US"/>
        </w:rPr>
        <w:t>​技术「河童特制高精度导弹」L（双人）</w:t>
      </w:r>
    </w:p>
    <w:p w14:paraId="1BA6DD83">
      <w:pPr>
        <w:pStyle w:val="14"/>
        <w:numPr>
          <w:ilvl w:val="0"/>
          <w:numId w:val="0"/>
        </w:numPr>
        <w:ind w:left="420" w:firstLine="0" w:firstLineChars="0"/>
        <w:rPr>
          <w:rFonts w:hint="eastAsia"/>
          <w:lang w:val="en-US" w:eastAsia="zh-CN"/>
        </w:rPr>
      </w:pPr>
      <w:r>
        <w:rPr>
          <w:lang w:val="en-US"/>
        </w:rPr>
        <w:t xml:space="preserve">stage 5 </w:t>
      </w:r>
      <w:r>
        <w:rPr>
          <w:rFonts w:hint="eastAsia"/>
          <w:lang w:val="en-US" w:eastAsia="zh-CN"/>
        </w:rPr>
        <w:t>日向</w:t>
      </w:r>
      <w:r>
        <w:rPr>
          <w:rFonts w:hint="default"/>
          <w:lang w:val="en-US" w:eastAsia="zh-CN"/>
        </w:rPr>
        <w:t xml:space="preserve"> </w:t>
      </w:r>
      <w:r>
        <w:rPr>
          <w:rFonts w:hint="eastAsia"/>
          <w:lang w:val="en-US" w:eastAsia="zh-CN"/>
        </w:rPr>
        <w:t>冉</w:t>
      </w:r>
    </w:p>
    <w:p w14:paraId="74699DD1">
      <w:pPr>
        <w:pStyle w:val="14"/>
        <w:numPr>
          <w:ilvl w:val="0"/>
          <w:numId w:val="0"/>
        </w:numPr>
        <w:ind w:left="420" w:firstLine="0" w:firstLineChars="0"/>
        <w:rPr>
          <w:rFonts w:hint="eastAsia"/>
          <w:lang w:val="en-US" w:eastAsia="zh-CN"/>
        </w:rPr>
      </w:pPr>
      <w:r>
        <w:rPr>
          <w:rFonts w:hint="default"/>
          <w:lang w:val="en-US" w:eastAsia="zh-CN"/>
        </w:rPr>
        <w:t xml:space="preserve">  </w:t>
      </w:r>
      <w:r>
        <w:rPr>
          <w:rFonts w:hint="eastAsia"/>
          <w:lang w:val="en-US" w:eastAsia="zh-CN"/>
        </w:rPr>
        <w:t>场景</w:t>
      </w:r>
      <w:r>
        <w:rPr>
          <w:rFonts w:hint="default"/>
          <w:lang w:val="en-US" w:eastAsia="zh-CN"/>
        </w:rPr>
        <w:t>:</w:t>
      </w:r>
      <w:r>
        <w:rPr>
          <w:rFonts w:hint="eastAsia"/>
          <w:lang w:val="en-US" w:eastAsia="zh-CN"/>
        </w:rPr>
        <w:t>山腰丛林</w:t>
      </w:r>
    </w:p>
    <w:p w14:paraId="75492095">
      <w:pPr>
        <w:pStyle w:val="14"/>
        <w:numPr>
          <w:ilvl w:val="0"/>
          <w:numId w:val="0"/>
        </w:numPr>
        <w:ind w:left="420" w:firstLine="0" w:firstLineChars="0"/>
        <w:rPr>
          <w:rFonts w:hint="eastAsia"/>
          <w:lang w:val="en-US" w:eastAsia="zh-CN"/>
        </w:rPr>
      </w:pPr>
      <w:r>
        <w:rPr>
          <w:rFonts w:hint="default"/>
          <w:lang w:val="en-US" w:eastAsia="zh-CN"/>
        </w:rPr>
        <w:t xml:space="preserve">  </w:t>
      </w:r>
      <w:r>
        <w:rPr>
          <w:rFonts w:hint="eastAsia"/>
          <w:lang w:val="en-US" w:eastAsia="zh-CN"/>
        </w:rPr>
        <w:t>能力</w:t>
      </w:r>
      <w:r>
        <w:rPr>
          <w:rFonts w:hint="default"/>
          <w:lang w:val="en-US" w:eastAsia="zh-CN"/>
        </w:rPr>
        <w:t>:</w:t>
      </w:r>
      <w:r>
        <w:rPr>
          <w:rFonts w:hint="eastAsia"/>
          <w:lang w:val="en-US" w:eastAsia="zh-CN"/>
        </w:rPr>
        <w:t>操纵攀缘植物的能力</w:t>
      </w:r>
    </w:p>
    <w:p w14:paraId="6CC9808F">
      <w:pPr>
        <w:pStyle w:val="14"/>
        <w:numPr>
          <w:ilvl w:val="0"/>
          <w:numId w:val="0"/>
        </w:numPr>
        <w:ind w:left="420" w:firstLine="0" w:firstLineChars="0"/>
        <w:rPr>
          <w:rFonts w:hint="eastAsia"/>
          <w:lang w:val="en-US" w:eastAsia="zh-CN"/>
        </w:rPr>
      </w:pPr>
      <w:r>
        <w:rPr>
          <w:rFonts w:hint="default"/>
          <w:lang w:val="en-US" w:eastAsia="zh-CN"/>
        </w:rPr>
        <w:t xml:space="preserve">stage 6 </w:t>
      </w:r>
      <w:r>
        <w:rPr>
          <w:rFonts w:hint="eastAsia"/>
          <w:lang w:val="en-US" w:eastAsia="zh-CN"/>
        </w:rPr>
        <w:t>道中 大型机器人</w:t>
      </w:r>
    </w:p>
    <w:p w14:paraId="7E81A7C3">
      <w:pPr>
        <w:pStyle w:val="14"/>
        <w:numPr>
          <w:ilvl w:val="0"/>
          <w:numId w:val="0"/>
        </w:numPr>
        <w:ind w:left="420" w:firstLine="0" w:firstLineChars="0"/>
        <w:rPr>
          <w:rFonts w:hint="eastAsia"/>
          <w:lang w:val="en-US" w:eastAsia="zh-CN"/>
        </w:rPr>
      </w:pPr>
      <w:r>
        <w:rPr>
          <w:rFonts w:hint="default"/>
          <w:lang w:val="en-US" w:eastAsia="zh-CN"/>
        </w:rPr>
        <w:t xml:space="preserve">  </w:t>
      </w:r>
      <w:r>
        <w:rPr>
          <w:rFonts w:hint="eastAsia"/>
          <w:lang w:val="en-US" w:eastAsia="zh-CN"/>
        </w:rPr>
        <w:t>场景</w:t>
      </w:r>
      <w:r>
        <w:rPr>
          <w:rFonts w:hint="default"/>
          <w:lang w:val="en-US" w:eastAsia="zh-CN"/>
        </w:rPr>
        <w:t>:</w:t>
      </w:r>
      <w:r>
        <w:rPr>
          <w:rFonts w:hint="eastAsia"/>
          <w:lang w:val="en-US" w:eastAsia="zh-CN"/>
        </w:rPr>
        <w:t>狭窄风道</w:t>
      </w:r>
    </w:p>
    <w:p w14:paraId="66244C59">
      <w:pPr>
        <w:pStyle w:val="14"/>
        <w:numPr>
          <w:ilvl w:val="0"/>
          <w:numId w:val="0"/>
        </w:numPr>
        <w:ind w:left="420" w:firstLine="0" w:firstLineChars="0"/>
        <w:rPr>
          <w:rFonts w:hint="eastAsia"/>
          <w:lang w:val="en-US" w:eastAsia="zh-CN"/>
        </w:rPr>
      </w:pPr>
      <w:r>
        <w:rPr>
          <w:rFonts w:hint="default"/>
          <w:lang w:val="en-US" w:eastAsia="zh-CN"/>
        </w:rPr>
        <w:t xml:space="preserve">stage 6 </w:t>
      </w:r>
      <w:r>
        <w:rPr>
          <w:rFonts w:hint="eastAsia"/>
          <w:lang w:val="en-US" w:eastAsia="zh-CN"/>
        </w:rPr>
        <w:t>雪野</w:t>
      </w:r>
      <w:r>
        <w:rPr>
          <w:rFonts w:hint="default"/>
          <w:lang w:val="en-US" w:eastAsia="zh-CN"/>
        </w:rPr>
        <w:t xml:space="preserve"> </w:t>
      </w:r>
      <w:r>
        <w:rPr>
          <w:rFonts w:hint="eastAsia"/>
          <w:lang w:val="en-US" w:eastAsia="zh-CN"/>
        </w:rPr>
        <w:t>琉璃</w:t>
      </w:r>
    </w:p>
    <w:p w14:paraId="695D942D">
      <w:pPr>
        <w:pStyle w:val="14"/>
        <w:numPr>
          <w:ilvl w:val="0"/>
          <w:numId w:val="0"/>
        </w:numPr>
        <w:ind w:left="420" w:firstLine="0" w:firstLineChars="0"/>
        <w:rPr>
          <w:rFonts w:hint="eastAsia"/>
          <w:lang w:val="en-US" w:eastAsia="zh-CN"/>
        </w:rPr>
      </w:pPr>
      <w:r>
        <w:rPr>
          <w:rFonts w:hint="default"/>
          <w:lang w:val="en-US" w:eastAsia="zh-CN"/>
        </w:rPr>
        <w:t xml:space="preserve">  </w:t>
      </w:r>
      <w:r>
        <w:rPr>
          <w:rFonts w:hint="eastAsia"/>
          <w:lang w:val="en-US" w:eastAsia="zh-CN"/>
        </w:rPr>
        <w:t>场景</w:t>
      </w:r>
      <w:r>
        <w:rPr>
          <w:rFonts w:hint="default"/>
          <w:lang w:val="en-US" w:eastAsia="zh-CN"/>
        </w:rPr>
        <w:t>:</w:t>
      </w:r>
      <w:r>
        <w:rPr>
          <w:rFonts w:hint="eastAsia"/>
          <w:lang w:val="en-US" w:eastAsia="zh-CN"/>
        </w:rPr>
        <w:t>底之城</w:t>
      </w:r>
    </w:p>
    <w:p w14:paraId="47B3F4C5">
      <w:pPr>
        <w:pStyle w:val="14"/>
        <w:numPr>
          <w:ilvl w:val="0"/>
          <w:numId w:val="0"/>
        </w:numPr>
        <w:ind w:left="420" w:firstLine="0" w:firstLineChars="0"/>
        <w:rPr>
          <w:rFonts w:hint="eastAsia"/>
          <w:lang w:val="en-US" w:eastAsia="zh-CN"/>
        </w:rPr>
      </w:pPr>
      <w:r>
        <w:rPr>
          <w:rFonts w:hint="default"/>
          <w:lang w:val="en-US" w:eastAsia="zh-CN"/>
        </w:rPr>
        <w:t xml:space="preserve">  </w:t>
      </w:r>
      <w:r>
        <w:rPr>
          <w:rFonts w:hint="eastAsia"/>
          <w:lang w:val="en-US" w:eastAsia="zh-CN"/>
        </w:rPr>
        <w:t>能力</w:t>
      </w:r>
      <w:r>
        <w:rPr>
          <w:rFonts w:hint="default"/>
          <w:lang w:val="en-US" w:eastAsia="zh-CN"/>
        </w:rPr>
        <w:t>:</w:t>
      </w:r>
      <w:r>
        <w:rPr>
          <w:rFonts w:hint="eastAsia"/>
          <w:lang w:val="en-US" w:eastAsia="zh-CN"/>
        </w:rPr>
        <w:t>操纵物质的能力</w:t>
      </w:r>
    </w:p>
    <w:p w14:paraId="153C0B45">
      <w:pPr>
        <w:pStyle w:val="14"/>
        <w:numPr>
          <w:ilvl w:val="0"/>
          <w:numId w:val="0"/>
        </w:numPr>
        <w:ind w:left="420" w:firstLine="0" w:firstLineChars="0"/>
        <w:rPr>
          <w:rFonts w:hint="default"/>
          <w:lang w:val="en-US" w:eastAsia="zh-CN"/>
        </w:rPr>
      </w:pPr>
      <w:r>
        <w:rPr>
          <w:rFonts w:hint="default"/>
          <w:lang w:val="en-US" w:eastAsia="zh-CN"/>
        </w:rPr>
        <w:t>射线「二分射线」E；</w:t>
      </w:r>
    </w:p>
    <w:p w14:paraId="214E148E">
      <w:pPr>
        <w:pStyle w:val="14"/>
        <w:numPr>
          <w:ilvl w:val="0"/>
          <w:numId w:val="0"/>
        </w:numPr>
        <w:ind w:left="420" w:firstLine="0" w:firstLineChars="0"/>
        <w:rPr>
          <w:rFonts w:hint="default"/>
          <w:lang w:val="en-US" w:eastAsia="zh-CN"/>
        </w:rPr>
      </w:pPr>
      <w:r>
        <w:rPr>
          <w:rFonts w:hint="default"/>
          <w:lang w:val="en-US" w:eastAsia="zh-CN"/>
        </w:rPr>
        <w:t>射线「四分射线」N；</w:t>
      </w:r>
    </w:p>
    <w:p w14:paraId="6A48FE87">
      <w:pPr>
        <w:pStyle w:val="14"/>
        <w:numPr>
          <w:ilvl w:val="0"/>
          <w:numId w:val="0"/>
        </w:numPr>
        <w:ind w:left="420" w:firstLine="0" w:firstLineChars="0"/>
        <w:rPr>
          <w:rFonts w:hint="default"/>
          <w:lang w:val="en-US" w:eastAsia="zh-CN"/>
        </w:rPr>
      </w:pPr>
      <w:r>
        <w:rPr>
          <w:rFonts w:hint="default"/>
          <w:lang w:val="en-US" w:eastAsia="zh-CN"/>
        </w:rPr>
        <w:t>射线「八分射线」H；</w:t>
      </w:r>
    </w:p>
    <w:p w14:paraId="2C4880A5">
      <w:pPr>
        <w:pStyle w:val="14"/>
        <w:numPr>
          <w:ilvl w:val="0"/>
          <w:numId w:val="0"/>
        </w:numPr>
        <w:ind w:left="420" w:firstLine="0" w:firstLineChars="0"/>
        <w:rPr>
          <w:rFonts w:hint="default"/>
          <w:lang w:val="en-US" w:eastAsia="zh-CN"/>
        </w:rPr>
      </w:pPr>
      <w:r>
        <w:rPr>
          <w:rFonts w:hint="default"/>
          <w:lang w:val="en-US" w:eastAsia="zh-CN"/>
        </w:rPr>
        <w:t>射线「交叉旋转射线」L</w:t>
      </w:r>
    </w:p>
    <w:p w14:paraId="09CB0CA4">
      <w:pPr>
        <w:pStyle w:val="14"/>
        <w:numPr>
          <w:ilvl w:val="0"/>
          <w:numId w:val="0"/>
        </w:numPr>
        <w:ind w:left="420" w:firstLine="0" w:firstLineChars="0"/>
        <w:rPr>
          <w:rFonts w:hint="default"/>
          <w:lang w:val="en-US" w:eastAsia="zh-CN"/>
        </w:rPr>
      </w:pPr>
      <w:r>
        <w:rPr>
          <w:rFonts w:hint="default"/>
          <w:lang w:val="en-US" w:eastAsia="zh-CN"/>
        </w:rPr>
        <w:t>​造物「结晶造物」E；</w:t>
      </w:r>
    </w:p>
    <w:p w14:paraId="10947CDA">
      <w:pPr>
        <w:pStyle w:val="14"/>
        <w:numPr>
          <w:ilvl w:val="0"/>
          <w:numId w:val="0"/>
        </w:numPr>
        <w:ind w:left="420" w:firstLine="0" w:firstLineChars="0"/>
        <w:rPr>
          <w:rFonts w:hint="default"/>
          <w:lang w:val="en-US" w:eastAsia="zh-CN"/>
        </w:rPr>
      </w:pPr>
      <w:r>
        <w:rPr>
          <w:rFonts w:hint="default"/>
          <w:lang w:val="en-US" w:eastAsia="zh-CN"/>
        </w:rPr>
        <w:t>造物「物质的本源」N/H；</w:t>
      </w:r>
    </w:p>
    <w:p w14:paraId="604E087E">
      <w:pPr>
        <w:pStyle w:val="14"/>
        <w:numPr>
          <w:ilvl w:val="0"/>
          <w:numId w:val="0"/>
        </w:numPr>
        <w:ind w:left="420" w:firstLine="0" w:firstLineChars="0"/>
        <w:rPr>
          <w:rFonts w:hint="default"/>
          <w:lang w:val="en-US" w:eastAsia="zh-CN"/>
        </w:rPr>
      </w:pPr>
      <w:r>
        <w:rPr>
          <w:rFonts w:hint="default"/>
          <w:lang w:val="en-US" w:eastAsia="zh-CN"/>
        </w:rPr>
        <w:t>造物「造物主的子民」L</w:t>
      </w:r>
    </w:p>
    <w:p w14:paraId="2B050EAE">
      <w:pPr>
        <w:pStyle w:val="14"/>
        <w:numPr>
          <w:ilvl w:val="0"/>
          <w:numId w:val="0"/>
        </w:numPr>
        <w:ind w:left="420" w:firstLine="0" w:firstLineChars="0"/>
        <w:rPr>
          <w:rFonts w:hint="eastAsia"/>
          <w:lang w:val="en-US" w:eastAsia="zh-CN"/>
        </w:rPr>
      </w:pPr>
      <w:r>
        <w:rPr>
          <w:rFonts w:hint="default"/>
          <w:lang w:val="en-US" w:eastAsia="zh-CN"/>
        </w:rPr>
        <w:t xml:space="preserve">stage EX </w:t>
      </w:r>
      <w:r>
        <w:rPr>
          <w:rFonts w:hint="eastAsia"/>
          <w:lang w:val="en-US" w:eastAsia="zh-CN"/>
        </w:rPr>
        <w:t>不知火 霞霓</w:t>
      </w:r>
    </w:p>
    <w:p w14:paraId="51728487">
      <w:pPr>
        <w:pStyle w:val="14"/>
        <w:numPr>
          <w:ilvl w:val="0"/>
          <w:numId w:val="0"/>
        </w:numPr>
        <w:ind w:left="420" w:firstLine="0" w:firstLineChars="0"/>
        <w:rPr>
          <w:rFonts w:hint="eastAsia"/>
          <w:lang w:val="en-US" w:eastAsia="zh-CN"/>
        </w:rPr>
      </w:pPr>
      <w:r>
        <w:rPr>
          <w:rFonts w:hint="default"/>
          <w:lang w:val="en-US" w:eastAsia="zh-CN"/>
        </w:rPr>
        <w:t xml:space="preserve">   </w:t>
      </w:r>
      <w:r>
        <w:rPr>
          <w:rFonts w:hint="eastAsia"/>
          <w:lang w:val="en-US" w:eastAsia="zh-CN"/>
        </w:rPr>
        <w:t>场景</w:t>
      </w:r>
      <w:r>
        <w:rPr>
          <w:rFonts w:hint="default"/>
          <w:lang w:val="en-US" w:eastAsia="zh-CN"/>
        </w:rPr>
        <w:t>:</w:t>
      </w:r>
      <w:r>
        <w:rPr>
          <w:rFonts w:hint="eastAsia"/>
          <w:lang w:val="en-US" w:eastAsia="zh-CN"/>
        </w:rPr>
        <w:t>旧血池地狱</w:t>
      </w:r>
    </w:p>
    <w:p w14:paraId="2CE82AC4">
      <w:pPr>
        <w:pStyle w:val="14"/>
        <w:numPr>
          <w:ilvl w:val="0"/>
          <w:numId w:val="0"/>
        </w:numPr>
        <w:ind w:left="420" w:firstLine="0" w:firstLineChars="0"/>
        <w:rPr>
          <w:rFonts w:hint="eastAsia"/>
          <w:lang w:val="en-US" w:eastAsia="zh-CN"/>
        </w:rPr>
      </w:pPr>
      <w:r>
        <w:rPr>
          <w:rFonts w:hint="default"/>
          <w:lang w:val="en-US" w:eastAsia="zh-CN"/>
        </w:rPr>
        <w:t xml:space="preserve">   </w:t>
      </w:r>
      <w:r>
        <w:rPr>
          <w:rFonts w:hint="eastAsia"/>
          <w:lang w:val="en-US" w:eastAsia="zh-CN"/>
        </w:rPr>
        <w:t>能力</w:t>
      </w:r>
      <w:r>
        <w:rPr>
          <w:rFonts w:hint="default"/>
          <w:lang w:val="en-US" w:eastAsia="zh-CN"/>
        </w:rPr>
        <w:t>:</w:t>
      </w:r>
      <w:r>
        <w:rPr>
          <w:rFonts w:hint="eastAsia"/>
          <w:lang w:val="en-US" w:eastAsia="zh-CN"/>
        </w:rPr>
        <w:t>操纵硫磺与火的能力</w:t>
      </w:r>
    </w:p>
    <w:p w14:paraId="6E403FF2">
      <w:pPr>
        <w:pStyle w:val="14"/>
        <w:numPr>
          <w:ilvl w:val="0"/>
          <w:numId w:val="0"/>
        </w:numPr>
        <w:ind w:left="420" w:firstLine="0" w:firstLineChars="0"/>
        <w:rPr>
          <w:rFonts w:hint="default"/>
          <w:lang w:val="en-US" w:eastAsia="zh-CN"/>
        </w:rPr>
      </w:pPr>
      <w:r>
        <w:rPr>
          <w:rFonts w:hint="default"/>
          <w:lang w:val="en-US" w:eastAsia="zh-CN"/>
        </w:rPr>
        <w:t xml:space="preserve"> 海怪「章鱼海怪克拉</w:t>
      </w:r>
      <w:r>
        <w:rPr>
          <w:rFonts w:hint="eastAsia"/>
          <w:lang w:val="en-US" w:eastAsia="zh-CN"/>
        </w:rPr>
        <w:t>肯</w:t>
      </w:r>
      <w:r>
        <w:rPr>
          <w:rFonts w:hint="default"/>
          <w:lang w:val="en-US" w:eastAsia="zh-CN"/>
        </w:rPr>
        <w:t>」EX</w:t>
      </w:r>
    </w:p>
    <w:p w14:paraId="37E22980">
      <w:pPr>
        <w:pStyle w:val="14"/>
        <w:numPr>
          <w:ilvl w:val="0"/>
          <w:numId w:val="0"/>
        </w:numPr>
        <w:ind w:left="420" w:firstLine="0" w:firstLineChars="0"/>
        <w:rPr>
          <w:rFonts w:hint="default"/>
          <w:lang w:val="en-US" w:eastAsia="zh-CN"/>
        </w:rPr>
      </w:pPr>
      <w:r>
        <w:rPr>
          <w:rFonts w:hint="default"/>
          <w:lang w:val="en-US" w:eastAsia="zh-CN"/>
        </w:rPr>
        <w:t>「焰火交加的触手」EX</w:t>
      </w:r>
    </w:p>
    <w:p w14:paraId="324EE80E">
      <w:pPr>
        <w:pStyle w:val="14"/>
        <w:numPr>
          <w:ilvl w:val="0"/>
          <w:numId w:val="0"/>
        </w:numPr>
        <w:ind w:left="420" w:firstLine="0" w:firstLineChars="0"/>
        <w:rPr>
          <w:rFonts w:hint="default"/>
          <w:lang w:val="en-US" w:eastAsia="zh-CN"/>
        </w:rPr>
      </w:pPr>
      <w:r>
        <w:rPr>
          <w:rFonts w:hint="default"/>
          <w:lang w:val="en-US" w:eastAsia="zh-CN"/>
        </w:rPr>
        <w:t>「如同中邪般的灼热感」EX</w:t>
      </w:r>
    </w:p>
    <w:p w14:paraId="493DC632">
      <w:pPr>
        <w:pStyle w:val="14"/>
        <w:numPr>
          <w:ilvl w:val="0"/>
          <w:numId w:val="0"/>
        </w:numPr>
        <w:ind w:left="420" w:firstLine="0" w:firstLineChars="0"/>
        <w:rPr>
          <w:rFonts w:hint="eastAsia"/>
          <w:lang w:val="en-US" w:eastAsia="zh-CN"/>
        </w:rPr>
      </w:pPr>
      <w:r>
        <w:rPr>
          <w:rFonts w:hint="default"/>
          <w:lang w:val="en-US" w:eastAsia="zh-CN"/>
        </w:rPr>
        <w:t>「滚烫的硫磺雨」EX</w:t>
      </w:r>
    </w:p>
    <w:p w14:paraId="215CF243">
      <w:pPr>
        <w:pStyle w:val="14"/>
        <w:numPr>
          <w:ilvl w:val="0"/>
          <w:numId w:val="0"/>
        </w:numPr>
        <w:ind w:left="420" w:firstLine="0" w:firstLineChars="0"/>
        <w:rPr>
          <w:rFonts w:hint="eastAsia"/>
          <w:lang w:eastAsia="zh-CN"/>
        </w:rPr>
      </w:pPr>
      <w:r>
        <w:rPr>
          <w:rFonts w:hint="eastAsia"/>
          <w:lang w:eastAsia="zh-CN"/>
        </w:rPr>
        <w:t>东方冰狐寨</w:t>
      </w:r>
    </w:p>
    <w:p w14:paraId="07FBCBA2">
      <w:pPr>
        <w:pStyle w:val="14"/>
        <w:numPr>
          <w:ilvl w:val="0"/>
          <w:numId w:val="0"/>
        </w:numPr>
        <w:ind w:left="420" w:firstLine="0" w:firstLineChars="0"/>
        <w:rPr>
          <w:rFonts w:hint="eastAsia"/>
          <w:lang w:val="en-US" w:eastAsia="zh-CN"/>
        </w:rPr>
      </w:pPr>
      <w:r>
        <w:rPr>
          <w:rFonts w:hint="default"/>
          <w:lang w:val="en-US" w:eastAsia="zh-CN"/>
        </w:rPr>
        <w:t xml:space="preserve">stage 1 </w:t>
      </w:r>
      <w:r>
        <w:rPr>
          <w:rFonts w:hint="eastAsia"/>
          <w:lang w:val="en-US" w:eastAsia="zh-CN"/>
        </w:rPr>
        <w:t>庭渡</w:t>
      </w:r>
      <w:r>
        <w:rPr>
          <w:rFonts w:hint="default"/>
          <w:lang w:val="en-US" w:eastAsia="zh-CN"/>
        </w:rPr>
        <w:t xml:space="preserve"> </w:t>
      </w:r>
      <w:r>
        <w:rPr>
          <w:rFonts w:hint="eastAsia"/>
          <w:lang w:val="en-US" w:eastAsia="zh-CN"/>
        </w:rPr>
        <w:t>久诧歌</w:t>
      </w:r>
    </w:p>
    <w:p w14:paraId="30211DF1">
      <w:pPr>
        <w:pStyle w:val="14"/>
        <w:numPr>
          <w:ilvl w:val="0"/>
          <w:numId w:val="0"/>
        </w:numPr>
        <w:ind w:left="420" w:firstLine="0" w:firstLineChars="0"/>
        <w:rPr>
          <w:rFonts w:hint="eastAsia"/>
          <w:lang w:val="en-US" w:eastAsia="zh-CN"/>
        </w:rPr>
      </w:pPr>
      <w:r>
        <w:rPr>
          <w:rFonts w:hint="eastAsia"/>
          <w:lang w:val="en-US" w:eastAsia="zh-CN"/>
        </w:rPr>
        <w:t>场景</w:t>
      </w:r>
      <w:r>
        <w:rPr>
          <w:rFonts w:hint="default"/>
          <w:lang w:val="en-US" w:eastAsia="zh-CN"/>
        </w:rPr>
        <w:t>:</w:t>
      </w:r>
      <w:r>
        <w:rPr>
          <w:rFonts w:hint="eastAsia"/>
          <w:lang w:val="en-US" w:eastAsia="zh-CN"/>
        </w:rPr>
        <w:t>畜之山口</w:t>
      </w:r>
    </w:p>
    <w:p w14:paraId="2A73FA8F">
      <w:pPr>
        <w:pStyle w:val="14"/>
        <w:numPr>
          <w:ilvl w:val="0"/>
          <w:numId w:val="0"/>
        </w:numPr>
        <w:ind w:left="420" w:firstLine="0" w:firstLineChars="0"/>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治愈喉咙疾病的能力</w:t>
      </w:r>
    </w:p>
    <w:p w14:paraId="1E50EC4E">
      <w:pPr>
        <w:pStyle w:val="14"/>
        <w:numPr>
          <w:ilvl w:val="0"/>
          <w:numId w:val="0"/>
        </w:numPr>
        <w:ind w:left="420" w:firstLine="0" w:firstLineChars="0"/>
        <w:rPr>
          <w:rFonts w:hint="eastAsia"/>
          <w:lang w:val="en-US" w:eastAsia="zh-CN"/>
        </w:rPr>
      </w:pPr>
      <w:r>
        <w:rPr>
          <w:rFonts w:hint="default"/>
          <w:lang w:val="en-US" w:eastAsia="zh-CN"/>
        </w:rPr>
        <w:t xml:space="preserve">stage2 </w:t>
      </w:r>
      <w:r>
        <w:rPr>
          <w:rFonts w:hint="eastAsia"/>
          <w:lang w:val="en-US" w:eastAsia="zh-CN"/>
        </w:rPr>
        <w:t>优冼 小冰</w:t>
      </w:r>
    </w:p>
    <w:p w14:paraId="5564BC32">
      <w:pPr>
        <w:pStyle w:val="14"/>
        <w:numPr>
          <w:ilvl w:val="0"/>
          <w:numId w:val="0"/>
        </w:numPr>
        <w:ind w:left="420" w:firstLine="0" w:firstLineChars="0"/>
        <w:rPr>
          <w:rFonts w:hint="eastAsia"/>
          <w:lang w:val="en-US" w:eastAsia="zh-CN"/>
        </w:rPr>
      </w:pPr>
      <w:r>
        <w:rPr>
          <w:rFonts w:hint="eastAsia"/>
          <w:lang w:val="en-US" w:eastAsia="zh-CN"/>
        </w:rPr>
        <w:t>场景</w:t>
      </w:r>
      <w:r>
        <w:rPr>
          <w:rFonts w:hint="default"/>
          <w:lang w:val="en-US" w:eastAsia="zh-CN"/>
        </w:rPr>
        <w:t>:</w:t>
      </w:r>
      <w:r>
        <w:rPr>
          <w:rFonts w:hint="eastAsia"/>
          <w:lang w:val="en-US" w:eastAsia="zh-CN"/>
        </w:rPr>
        <w:t>冰山地狱</w:t>
      </w:r>
    </w:p>
    <w:p w14:paraId="71AEDECC">
      <w:pPr>
        <w:pStyle w:val="14"/>
        <w:numPr>
          <w:ilvl w:val="0"/>
          <w:numId w:val="0"/>
        </w:numPr>
        <w:ind w:left="420" w:firstLine="0" w:firstLineChars="0"/>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雪女</w:t>
      </w:r>
    </w:p>
    <w:p w14:paraId="14E0E5A2">
      <w:pPr>
        <w:pStyle w:val="14"/>
        <w:numPr>
          <w:ilvl w:val="0"/>
          <w:numId w:val="0"/>
        </w:numPr>
        <w:ind w:left="420" w:firstLine="0" w:firstLineChars="0"/>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适应低温程度的能力</w:t>
      </w:r>
    </w:p>
    <w:p w14:paraId="0D4C13FD">
      <w:pPr>
        <w:pStyle w:val="14"/>
        <w:numPr>
          <w:ilvl w:val="0"/>
          <w:numId w:val="0"/>
        </w:numPr>
        <w:ind w:left="420" w:firstLine="0" w:firstLineChars="0"/>
        <w:rPr>
          <w:rFonts w:hint="eastAsia"/>
          <w:lang w:val="en-US" w:eastAsia="zh-CN"/>
        </w:rPr>
      </w:pPr>
      <w:r>
        <w:rPr>
          <w:lang w:val="en-US"/>
        </w:rPr>
        <w:t xml:space="preserve">stage 3 </w:t>
      </w:r>
      <w:r>
        <w:rPr>
          <w:rFonts w:hint="eastAsia"/>
          <w:lang w:val="en-US" w:eastAsia="zh-CN"/>
        </w:rPr>
        <w:t>溢彩</w:t>
      </w:r>
    </w:p>
    <w:p w14:paraId="32A7FCFA">
      <w:pPr>
        <w:numPr>
          <w:ilvl w:val="0"/>
          <w:numId w:val="0"/>
        </w:numPr>
        <w:rPr>
          <w:rFonts w:hint="eastAsia"/>
          <w:lang w:val="en-US" w:eastAsia="zh-CN"/>
        </w:rPr>
      </w:pPr>
      <w:r>
        <w:rPr>
          <w:rFonts w:hint="eastAsia"/>
          <w:lang w:val="en-US" w:eastAsia="zh-CN"/>
        </w:rPr>
        <w:t xml:space="preserve">  场景</w:t>
      </w:r>
      <w:r>
        <w:rPr>
          <w:rFonts w:hint="default"/>
          <w:lang w:val="en-US" w:eastAsia="zh-CN"/>
        </w:rPr>
        <w:t>:</w:t>
      </w:r>
      <w:r>
        <w:rPr>
          <w:rFonts w:hint="eastAsia"/>
          <w:lang w:val="en-US" w:eastAsia="zh-CN"/>
        </w:rPr>
        <w:t>冰狐寨外城</w:t>
      </w:r>
    </w:p>
    <w:p w14:paraId="5D5A3418">
      <w:pPr>
        <w:numPr>
          <w:ilvl w:val="0"/>
          <w:numId w:val="0"/>
        </w:numPr>
        <w:rPr>
          <w:rFonts w:hint="eastAsia"/>
          <w:lang w:val="en-US" w:eastAsia="zh-CN"/>
        </w:rPr>
      </w:pPr>
      <w:r>
        <w:rPr>
          <w:rFonts w:hint="eastAsia"/>
          <w:lang w:val="en-US" w:eastAsia="zh-CN"/>
        </w:rPr>
        <w:t xml:space="preserve">  能力</w:t>
      </w:r>
      <w:r>
        <w:rPr>
          <w:rFonts w:hint="default"/>
          <w:lang w:val="en-US" w:eastAsia="zh-CN"/>
        </w:rPr>
        <w:t>:</w:t>
      </w:r>
      <w:r>
        <w:rPr>
          <w:rFonts w:hint="eastAsia"/>
          <w:lang w:val="en-US" w:eastAsia="zh-CN"/>
        </w:rPr>
        <w:t>预知一部分未来的能力</w:t>
      </w:r>
    </w:p>
    <w:p w14:paraId="648CD43D">
      <w:pPr>
        <w:numPr>
          <w:ilvl w:val="0"/>
          <w:numId w:val="0"/>
        </w:numPr>
        <w:rPr>
          <w:rFonts w:hint="default"/>
          <w:lang w:val="en-US" w:eastAsia="zh-CN"/>
        </w:rPr>
      </w:pPr>
      <w:r>
        <w:rPr>
          <w:rFonts w:hint="default"/>
          <w:lang w:val="en-US" w:eastAsia="zh-CN"/>
        </w:rPr>
        <w:t xml:space="preserve">  </w:t>
      </w:r>
      <w:r>
        <w:rPr>
          <w:rFonts w:hint="eastAsia"/>
          <w:lang w:val="en-US" w:eastAsia="zh-CN"/>
        </w:rPr>
        <w:t>预告「预言水晶球」</w:t>
      </w:r>
      <w:r>
        <w:rPr>
          <w:rFonts w:hint="default"/>
          <w:lang w:val="en-US" w:eastAsia="zh-CN"/>
        </w:rPr>
        <w:t>E/N/H/L</w:t>
      </w:r>
    </w:p>
    <w:p w14:paraId="7EB2D30A">
      <w:pPr>
        <w:numPr>
          <w:ilvl w:val="0"/>
          <w:numId w:val="0"/>
        </w:numPr>
        <w:rPr>
          <w:rFonts w:hint="default"/>
          <w:lang w:val="en-US" w:eastAsia="zh-CN"/>
        </w:rPr>
      </w:pPr>
      <w:r>
        <w:rPr>
          <w:rFonts w:hint="default"/>
          <w:lang w:val="en-US" w:eastAsia="zh-CN"/>
        </w:rPr>
        <w:t xml:space="preserve"> </w:t>
      </w:r>
      <w:r>
        <w:rPr>
          <w:rFonts w:hint="eastAsia"/>
          <w:lang w:val="en-US" w:eastAsia="zh-CN"/>
        </w:rPr>
        <w:t>大先知「决然的命运」</w:t>
      </w:r>
      <w:r>
        <w:rPr>
          <w:rFonts w:hint="default"/>
          <w:lang w:val="en-US" w:eastAsia="zh-CN"/>
        </w:rPr>
        <w:t>H/L</w:t>
      </w:r>
    </w:p>
    <w:p w14:paraId="6B631B57">
      <w:pPr>
        <w:numPr>
          <w:ilvl w:val="0"/>
          <w:numId w:val="0"/>
        </w:numPr>
        <w:rPr>
          <w:rFonts w:hint="eastAsia"/>
          <w:lang w:val="en-US" w:eastAsia="zh-CN"/>
        </w:rPr>
      </w:pPr>
      <w:r>
        <w:rPr>
          <w:rFonts w:hint="default"/>
          <w:lang w:val="en-US" w:eastAsia="zh-CN"/>
        </w:rPr>
        <w:t xml:space="preserve">    stage 4 </w:t>
      </w:r>
      <w:r>
        <w:rPr>
          <w:rFonts w:hint="eastAsia"/>
          <w:lang w:val="en-US" w:eastAsia="zh-CN"/>
        </w:rPr>
        <w:t>道中 铃霭</w:t>
      </w:r>
    </w:p>
    <w:p w14:paraId="184FD9A5">
      <w:pPr>
        <w:numPr>
          <w:ilvl w:val="0"/>
          <w:numId w:val="0"/>
        </w:numPr>
        <w:rPr>
          <w:rFonts w:hint="eastAsia"/>
          <w:lang w:val="en-US" w:eastAsia="zh-CN"/>
        </w:rPr>
      </w:pPr>
      <w:r>
        <w:rPr>
          <w:rFonts w:hint="default"/>
          <w:lang w:val="en-US" w:eastAsia="zh-CN"/>
        </w:rPr>
        <w:t xml:space="preserve">  </w:t>
      </w:r>
      <w:r>
        <w:rPr>
          <w:rFonts w:hint="eastAsia"/>
          <w:lang w:val="en-US" w:eastAsia="zh-CN"/>
        </w:rPr>
        <w:t>场景</w:t>
      </w:r>
      <w:r>
        <w:rPr>
          <w:rFonts w:hint="default"/>
          <w:lang w:val="en-US" w:eastAsia="zh-CN"/>
        </w:rPr>
        <w:t>:</w:t>
      </w:r>
      <w:r>
        <w:rPr>
          <w:rFonts w:hint="eastAsia"/>
          <w:lang w:val="en-US" w:eastAsia="zh-CN"/>
        </w:rPr>
        <w:t>冰狐寨内城</w:t>
      </w:r>
    </w:p>
    <w:p w14:paraId="57BCE118">
      <w:pPr>
        <w:numPr>
          <w:ilvl w:val="0"/>
          <w:numId w:val="0"/>
        </w:numPr>
        <w:rPr>
          <w:rFonts w:hint="eastAsia"/>
          <w:lang w:val="en-US" w:eastAsia="zh-CN"/>
        </w:rPr>
      </w:pPr>
      <w:r>
        <w:rPr>
          <w:rFonts w:hint="default"/>
          <w:lang w:val="en-US" w:eastAsia="zh-CN"/>
        </w:rPr>
        <w:t xml:space="preserve">  </w:t>
      </w:r>
      <w:r>
        <w:rPr>
          <w:rFonts w:hint="eastAsia"/>
          <w:lang w:val="en-US" w:eastAsia="zh-CN"/>
        </w:rPr>
        <w:t>能力</w:t>
      </w:r>
      <w:r>
        <w:rPr>
          <w:rFonts w:hint="default"/>
          <w:lang w:val="en-US" w:eastAsia="zh-CN"/>
        </w:rPr>
        <w:t>:</w:t>
      </w:r>
      <w:r>
        <w:rPr>
          <w:rFonts w:hint="eastAsia"/>
          <w:lang w:val="en-US" w:eastAsia="zh-CN"/>
        </w:rPr>
        <w:t>制造使人眩晕的雾气程度的能力</w:t>
      </w:r>
    </w:p>
    <w:p w14:paraId="6EC56FC1">
      <w:pPr>
        <w:numPr>
          <w:ilvl w:val="0"/>
          <w:numId w:val="0"/>
        </w:numPr>
        <w:rPr>
          <w:rFonts w:hint="eastAsia"/>
          <w:lang w:val="en-US" w:eastAsia="zh-CN"/>
        </w:rPr>
      </w:pPr>
      <w:r>
        <w:rPr>
          <w:rFonts w:hint="default"/>
          <w:lang w:val="en-US" w:eastAsia="zh-CN"/>
        </w:rPr>
        <w:t xml:space="preserve">  迷团「眩晕毒雾」H/L</w:t>
      </w:r>
    </w:p>
    <w:p w14:paraId="19C18630">
      <w:pPr>
        <w:numPr>
          <w:ilvl w:val="0"/>
          <w:numId w:val="0"/>
        </w:numPr>
        <w:rPr>
          <w:rFonts w:hint="eastAsia"/>
          <w:lang w:val="en-US" w:eastAsia="zh-CN"/>
        </w:rPr>
      </w:pPr>
      <w:r>
        <w:rPr>
          <w:rFonts w:hint="default"/>
          <w:lang w:val="en-US" w:eastAsia="zh-CN"/>
        </w:rPr>
        <w:t xml:space="preserve">    stage 4 </w:t>
      </w:r>
      <w:r>
        <w:rPr>
          <w:rFonts w:hint="eastAsia"/>
          <w:lang w:val="en-US" w:eastAsia="zh-CN"/>
        </w:rPr>
        <w:t>黄石</w:t>
      </w:r>
    </w:p>
    <w:p w14:paraId="66DDD69B">
      <w:pPr>
        <w:numPr>
          <w:ilvl w:val="0"/>
          <w:numId w:val="0"/>
        </w:numPr>
        <w:rPr>
          <w:rFonts w:hint="eastAsia"/>
          <w:lang w:val="en-US" w:eastAsia="zh-CN"/>
        </w:rPr>
      </w:pPr>
      <w:r>
        <w:rPr>
          <w:rFonts w:hint="default"/>
          <w:lang w:val="en-US" w:eastAsia="zh-CN"/>
        </w:rPr>
        <w:t xml:space="preserve">  </w:t>
      </w:r>
      <w:r>
        <w:rPr>
          <w:rFonts w:hint="eastAsia"/>
          <w:lang w:val="en-US" w:eastAsia="zh-CN"/>
        </w:rPr>
        <w:t>场景</w:t>
      </w:r>
      <w:r>
        <w:rPr>
          <w:rFonts w:hint="default"/>
          <w:lang w:val="en-US" w:eastAsia="zh-CN"/>
        </w:rPr>
        <w:t>:</w:t>
      </w:r>
      <w:r>
        <w:rPr>
          <w:rFonts w:hint="eastAsia"/>
          <w:lang w:val="en-US" w:eastAsia="zh-CN"/>
        </w:rPr>
        <w:t>冰狐寨内城</w:t>
      </w:r>
    </w:p>
    <w:p w14:paraId="1603309D">
      <w:pPr>
        <w:numPr>
          <w:ilvl w:val="0"/>
          <w:numId w:val="0"/>
        </w:numPr>
        <w:rPr>
          <w:rFonts w:hint="eastAsia"/>
          <w:lang w:val="en-US" w:eastAsia="zh-CN"/>
        </w:rPr>
      </w:pPr>
      <w:r>
        <w:rPr>
          <w:rFonts w:hint="default"/>
          <w:lang w:val="en-US" w:eastAsia="zh-CN"/>
        </w:rPr>
        <w:t xml:space="preserve">  </w:t>
      </w:r>
      <w:r>
        <w:rPr>
          <w:rFonts w:hint="eastAsia"/>
          <w:lang w:val="en-US" w:eastAsia="zh-CN"/>
        </w:rPr>
        <w:t>能力</w:t>
      </w:r>
      <w:r>
        <w:rPr>
          <w:rFonts w:hint="default"/>
          <w:lang w:val="en-US" w:eastAsia="zh-CN"/>
        </w:rPr>
        <w:t>:</w:t>
      </w:r>
      <w:r>
        <w:rPr>
          <w:rFonts w:hint="eastAsia"/>
          <w:lang w:val="en-US" w:eastAsia="zh-CN"/>
        </w:rPr>
        <w:t>操纵金石的能力</w:t>
      </w:r>
    </w:p>
    <w:p w14:paraId="602C703D">
      <w:pPr>
        <w:numPr>
          <w:ilvl w:val="0"/>
          <w:numId w:val="0"/>
        </w:numPr>
        <w:rPr>
          <w:rFonts w:hint="default"/>
          <w:lang w:val="en-US" w:eastAsia="zh-CN"/>
        </w:rPr>
      </w:pPr>
      <w:r>
        <w:rPr>
          <w:rFonts w:hint="default"/>
          <w:lang w:val="en-US" w:eastAsia="zh-CN"/>
        </w:rPr>
        <w:t xml:space="preserve">  笺书「天王的焚决」L</w:t>
      </w:r>
    </w:p>
    <w:p w14:paraId="2F604A69">
      <w:pPr>
        <w:numPr>
          <w:ilvl w:val="0"/>
          <w:numId w:val="0"/>
        </w:numPr>
        <w:rPr>
          <w:rFonts w:hint="default"/>
          <w:lang w:val="en-US" w:eastAsia="zh-CN"/>
        </w:rPr>
      </w:pPr>
      <w:r>
        <w:rPr>
          <w:rFonts w:hint="default"/>
          <w:lang w:val="en-US" w:eastAsia="zh-CN"/>
        </w:rPr>
        <w:t xml:space="preserve">  金石「矿物的辉闪」H/L</w:t>
      </w:r>
    </w:p>
    <w:p w14:paraId="78E79C01">
      <w:pPr>
        <w:numPr>
          <w:ilvl w:val="0"/>
          <w:numId w:val="0"/>
        </w:numPr>
        <w:rPr>
          <w:rFonts w:hint="default"/>
          <w:lang w:val="en-US" w:eastAsia="zh-CN"/>
        </w:rPr>
      </w:pPr>
      <w:r>
        <w:rPr>
          <w:rFonts w:hint="default"/>
          <w:lang w:val="en-US" w:eastAsia="zh-CN"/>
        </w:rPr>
        <w:t>​  月符「月之玉佩的光束洗礼」L</w:t>
      </w:r>
    </w:p>
    <w:p w14:paraId="19D6E5DB">
      <w:pPr>
        <w:numPr>
          <w:ilvl w:val="0"/>
          <w:numId w:val="0"/>
        </w:numPr>
        <w:rPr>
          <w:rFonts w:hint="default"/>
          <w:lang w:val="en-US" w:eastAsia="zh-CN"/>
        </w:rPr>
      </w:pPr>
      <w:r>
        <w:rPr>
          <w:rFonts w:hint="default"/>
          <w:lang w:val="en-US" w:eastAsia="zh-CN"/>
        </w:rPr>
        <w:t>​  金符「金色的刀山」E/N</w:t>
      </w:r>
    </w:p>
    <w:p w14:paraId="26A7020E">
      <w:pPr>
        <w:numPr>
          <w:ilvl w:val="0"/>
          <w:numId w:val="0"/>
        </w:numPr>
        <w:rPr>
          <w:rFonts w:hint="default"/>
          <w:lang w:val="en-US" w:eastAsia="zh-CN"/>
        </w:rPr>
      </w:pPr>
      <w:r>
        <w:rPr>
          <w:rFonts w:hint="default"/>
          <w:lang w:val="en-US" w:eastAsia="zh-CN"/>
        </w:rPr>
        <w:t>​  石符「杀生石之毒」L</w:t>
      </w:r>
    </w:p>
    <w:p w14:paraId="5509830C">
      <w:pPr>
        <w:numPr>
          <w:ilvl w:val="0"/>
          <w:numId w:val="0"/>
        </w:numPr>
        <w:rPr>
          <w:rFonts w:hint="default"/>
          <w:lang w:val="en-US" w:eastAsia="zh-CN"/>
        </w:rPr>
      </w:pPr>
      <w:r>
        <w:rPr>
          <w:rFonts w:hint="default"/>
          <w:lang w:val="en-US" w:eastAsia="zh-CN"/>
        </w:rPr>
        <w:t>​  金符「金山银山」H</w:t>
      </w:r>
    </w:p>
    <w:p w14:paraId="486A8A3C">
      <w:pPr>
        <w:numPr>
          <w:ilvl w:val="0"/>
          <w:numId w:val="0"/>
        </w:numPr>
        <w:rPr>
          <w:rFonts w:hint="default"/>
          <w:lang w:val="en-US" w:eastAsia="zh-CN"/>
        </w:rPr>
      </w:pPr>
      <w:r>
        <w:rPr>
          <w:rFonts w:hint="default"/>
          <w:lang w:val="en-US" w:eastAsia="zh-CN"/>
        </w:rPr>
        <w:t>​  金符「金银岛的秘宝」L</w:t>
      </w:r>
    </w:p>
    <w:p w14:paraId="1B07CA80">
      <w:pPr>
        <w:numPr>
          <w:ilvl w:val="0"/>
          <w:numId w:val="0"/>
        </w:numPr>
        <w:rPr>
          <w:rFonts w:hint="eastAsia"/>
          <w:lang w:val="en-US" w:eastAsia="zh-CN"/>
        </w:rPr>
      </w:pPr>
      <w:r>
        <w:rPr>
          <w:rFonts w:hint="default"/>
          <w:lang w:val="en-US" w:eastAsia="zh-CN"/>
        </w:rPr>
        <w:t xml:space="preserve">    stage 5 </w:t>
      </w:r>
      <w:r>
        <w:rPr>
          <w:rFonts w:hint="eastAsia"/>
          <w:lang w:val="en-US" w:eastAsia="zh-CN"/>
        </w:rPr>
        <w:t>波利克斯·沃尔希斯</w:t>
      </w:r>
    </w:p>
    <w:p w14:paraId="52C2157C">
      <w:pPr>
        <w:numPr>
          <w:ilvl w:val="0"/>
          <w:numId w:val="0"/>
        </w:numPr>
        <w:rPr>
          <w:rFonts w:hint="eastAsia"/>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场景</w:t>
      </w:r>
      <w:r>
        <w:rPr>
          <w:rFonts w:hint="default"/>
          <w:lang w:val="en-US" w:eastAsia="zh-CN"/>
        </w:rPr>
        <w:t>:</w:t>
      </w:r>
      <w:r>
        <w:rPr>
          <w:rFonts w:hint="eastAsia"/>
          <w:lang w:val="en-US" w:eastAsia="zh-CN"/>
        </w:rPr>
        <w:t>冰狐寨皇城</w:t>
      </w:r>
    </w:p>
    <w:p w14:paraId="1C05D943">
      <w:pPr>
        <w:numPr>
          <w:ilvl w:val="0"/>
          <w:numId w:val="0"/>
        </w:numPr>
        <w:rPr>
          <w:rFonts w:hint="eastAsia"/>
          <w:lang w:val="en-US" w:eastAsia="zh-CN"/>
        </w:rPr>
      </w:pPr>
      <w:r>
        <w:rPr>
          <w:rFonts w:hint="default"/>
          <w:lang w:val="en-US" w:eastAsia="zh-CN"/>
        </w:rPr>
        <w:t xml:space="preserve">  </w:t>
      </w:r>
      <w:r>
        <w:rPr>
          <w:rFonts w:hint="eastAsia"/>
          <w:lang w:val="en-US" w:eastAsia="zh-CN"/>
        </w:rPr>
        <w:t>能力</w:t>
      </w:r>
      <w:r>
        <w:rPr>
          <w:rFonts w:hint="default"/>
          <w:lang w:val="en-US" w:eastAsia="zh-CN"/>
        </w:rPr>
        <w:t>:</w:t>
      </w:r>
      <w:r>
        <w:rPr>
          <w:rFonts w:hint="eastAsia"/>
          <w:lang w:val="en-US" w:eastAsia="zh-CN"/>
        </w:rPr>
        <w:t>使用西洋剑的能力</w:t>
      </w:r>
    </w:p>
    <w:p w14:paraId="74364449">
      <w:pPr>
        <w:numPr>
          <w:ilvl w:val="0"/>
          <w:numId w:val="0"/>
        </w:numPr>
        <w:rPr>
          <w:rFonts w:hint="default"/>
          <w:lang w:val="en-US" w:eastAsia="zh-CN"/>
        </w:rPr>
      </w:pPr>
      <w:r>
        <w:rPr>
          <w:rFonts w:hint="eastAsia"/>
          <w:lang w:eastAsia="zh-CN"/>
        </w:rPr>
        <w:t xml:space="preserve"> </w:t>
      </w:r>
      <w:r>
        <w:rPr>
          <w:rFonts w:hint="default"/>
          <w:lang w:val="en-US" w:eastAsia="zh-CN"/>
        </w:rPr>
        <w:t>银剑「西式洋剑连刺」E/N/H/L</w:t>
      </w:r>
    </w:p>
    <w:p w14:paraId="5413F4FA">
      <w:pPr>
        <w:numPr>
          <w:ilvl w:val="0"/>
          <w:numId w:val="0"/>
        </w:numPr>
        <w:rPr>
          <w:rFonts w:hint="default"/>
          <w:lang w:val="en-US" w:eastAsia="zh-CN"/>
        </w:rPr>
      </w:pPr>
      <w:r>
        <w:rPr>
          <w:rFonts w:hint="default"/>
          <w:lang w:val="en-US" w:eastAsia="zh-CN"/>
        </w:rPr>
        <w:t>​ 刀法「二重穿心刺」N/H/L</w:t>
      </w:r>
    </w:p>
    <w:p w14:paraId="55471692">
      <w:pPr>
        <w:numPr>
          <w:ilvl w:val="0"/>
          <w:numId w:val="0"/>
        </w:numPr>
        <w:rPr>
          <w:rFonts w:hint="default"/>
          <w:lang w:val="en-US" w:eastAsia="zh-CN"/>
        </w:rPr>
      </w:pPr>
      <w:r>
        <w:rPr>
          <w:rFonts w:hint="default"/>
          <w:lang w:val="en-US" w:eastAsia="zh-CN"/>
        </w:rPr>
        <w:t>​ 秘技「Silverial Chariots（银色战车）」</w:t>
      </w:r>
    </w:p>
    <w:p w14:paraId="66C93644">
      <w:pPr>
        <w:numPr>
          <w:ilvl w:val="0"/>
          <w:numId w:val="0"/>
        </w:numPr>
        <w:rPr>
          <w:rFonts w:hint="default"/>
          <w:lang w:val="en-US" w:eastAsia="zh-CN"/>
        </w:rPr>
      </w:pPr>
      <w:r>
        <w:rPr>
          <w:rFonts w:hint="default"/>
          <w:lang w:val="en-US" w:eastAsia="zh-CN"/>
        </w:rPr>
        <w:t>​ 秘技「复式十字切」L</w:t>
      </w:r>
    </w:p>
    <w:p w14:paraId="048C91E1">
      <w:pPr>
        <w:numPr>
          <w:ilvl w:val="0"/>
          <w:numId w:val="0"/>
        </w:numPr>
        <w:rPr>
          <w:rFonts w:hint="default"/>
          <w:lang w:val="en-US" w:eastAsia="zh-CN"/>
        </w:rPr>
      </w:pPr>
      <w:r>
        <w:rPr>
          <w:rFonts w:hint="default"/>
          <w:lang w:val="en-US" w:eastAsia="zh-CN"/>
        </w:rPr>
        <w:t>​ 秘技「骑兵袭击般穿</w:t>
      </w:r>
      <w:r>
        <w:rPr>
          <w:rFonts w:hint="eastAsia"/>
          <w:lang w:val="en-US" w:eastAsia="zh-CN"/>
        </w:rPr>
        <w:t>膛</w:t>
      </w:r>
      <w:r>
        <w:rPr>
          <w:rFonts w:hint="default"/>
          <w:lang w:val="en-US" w:eastAsia="zh-CN"/>
        </w:rPr>
        <w:t>而过」L/W</w:t>
      </w:r>
    </w:p>
    <w:p w14:paraId="0F2EB9D1">
      <w:pPr>
        <w:numPr>
          <w:ilvl w:val="0"/>
          <w:numId w:val="0"/>
        </w:numPr>
        <w:ind w:firstLineChars="200"/>
        <w:rPr>
          <w:rFonts w:hint="eastAsia"/>
          <w:lang w:val="en-US" w:eastAsia="zh-CN"/>
        </w:rPr>
      </w:pPr>
      <w:r>
        <w:rPr>
          <w:rFonts w:hint="default"/>
          <w:lang w:val="en-US" w:eastAsia="zh-CN"/>
        </w:rPr>
        <w:t xml:space="preserve">stage 6 </w:t>
      </w:r>
      <w:r>
        <w:rPr>
          <w:rFonts w:hint="eastAsia"/>
          <w:lang w:val="en-US" w:eastAsia="zh-CN"/>
        </w:rPr>
        <w:t>雪野</w:t>
      </w:r>
      <w:r>
        <w:rPr>
          <w:rFonts w:hint="default"/>
          <w:lang w:val="en-US" w:eastAsia="zh-CN"/>
        </w:rPr>
        <w:t xml:space="preserve"> </w:t>
      </w:r>
      <w:r>
        <w:rPr>
          <w:rFonts w:hint="eastAsia"/>
          <w:lang w:val="en-US" w:eastAsia="zh-CN"/>
        </w:rPr>
        <w:t>瑠星</w:t>
      </w:r>
    </w:p>
    <w:p w14:paraId="788303A2">
      <w:pPr>
        <w:numPr>
          <w:ilvl w:val="0"/>
          <w:numId w:val="0"/>
        </w:numPr>
        <w:rPr>
          <w:rFonts w:hint="eastAsia"/>
          <w:lang w:val="en-US" w:eastAsia="zh-CN"/>
        </w:rPr>
      </w:pPr>
      <w:r>
        <w:rPr>
          <w:lang w:val="en-US"/>
        </w:rPr>
        <w:t xml:space="preserve">  </w:t>
      </w:r>
      <w:r>
        <w:rPr>
          <w:rFonts w:hint="eastAsia"/>
          <w:lang w:val="en-US" w:eastAsia="zh-CN"/>
        </w:rPr>
        <w:t>场景</w:t>
      </w:r>
      <w:r>
        <w:rPr>
          <w:rFonts w:hint="default"/>
          <w:lang w:val="en-US" w:eastAsia="zh-CN"/>
        </w:rPr>
        <w:t>:</w:t>
      </w:r>
      <w:r>
        <w:rPr>
          <w:rFonts w:hint="eastAsia"/>
          <w:lang w:val="en-US" w:eastAsia="zh-CN"/>
        </w:rPr>
        <w:t>冰狐寨宫殿</w:t>
      </w:r>
    </w:p>
    <w:p w14:paraId="1081457D">
      <w:pPr>
        <w:numPr>
          <w:ilvl w:val="0"/>
          <w:numId w:val="0"/>
        </w:numPr>
        <w:rPr>
          <w:rFonts w:hint="eastAsia"/>
          <w:lang w:val="en-US" w:eastAsia="zh-CN"/>
        </w:rPr>
      </w:pPr>
      <w:r>
        <w:rPr>
          <w:rFonts w:hint="default"/>
          <w:lang w:val="en-US" w:eastAsia="zh-CN"/>
        </w:rPr>
        <w:t xml:space="preserve">  </w:t>
      </w:r>
      <w:r>
        <w:rPr>
          <w:rFonts w:hint="eastAsia"/>
          <w:lang w:val="en-US" w:eastAsia="zh-CN"/>
        </w:rPr>
        <w:t>能力</w:t>
      </w:r>
      <w:r>
        <w:rPr>
          <w:rFonts w:hint="default"/>
          <w:lang w:val="en-US" w:eastAsia="zh-CN"/>
        </w:rPr>
        <w:t>:</w:t>
      </w:r>
      <w:r>
        <w:rPr>
          <w:rFonts w:hint="eastAsia"/>
          <w:lang w:val="en-US" w:eastAsia="zh-CN"/>
        </w:rPr>
        <w:t>删除能量的能力</w:t>
      </w:r>
    </w:p>
    <w:p w14:paraId="37DC3ABB">
      <w:pPr>
        <w:numPr>
          <w:ilvl w:val="0"/>
          <w:numId w:val="0"/>
        </w:numPr>
        <w:rPr>
          <w:rFonts w:hint="default"/>
          <w:lang w:val="en-US" w:eastAsia="zh-CN"/>
        </w:rPr>
      </w:pPr>
      <w:r>
        <w:rPr>
          <w:rFonts w:hint="default"/>
          <w:lang w:val="en-US" w:eastAsia="zh-CN"/>
        </w:rPr>
        <w:t xml:space="preserve"> 冰封「凝冻术」E/N</w:t>
      </w:r>
    </w:p>
    <w:p w14:paraId="3F44EA02">
      <w:pPr>
        <w:numPr>
          <w:ilvl w:val="0"/>
          <w:numId w:val="0"/>
        </w:numPr>
        <w:rPr>
          <w:rFonts w:hint="default"/>
          <w:lang w:val="en-US" w:eastAsia="zh-CN"/>
        </w:rPr>
      </w:pPr>
      <w:r>
        <w:rPr>
          <w:rFonts w:hint="default"/>
          <w:lang w:val="en-US" w:eastAsia="zh-CN"/>
        </w:rPr>
        <w:t>「零开尔文绝对静止环境」E/N</w:t>
      </w:r>
    </w:p>
    <w:p w14:paraId="357E5448">
      <w:pPr>
        <w:numPr>
          <w:ilvl w:val="0"/>
          <w:numId w:val="0"/>
        </w:numPr>
        <w:rPr>
          <w:rFonts w:hint="default"/>
          <w:lang w:val="en-US" w:eastAsia="zh-CN"/>
        </w:rPr>
      </w:pPr>
      <w:r>
        <w:rPr>
          <w:rFonts w:hint="default"/>
          <w:lang w:val="en-US" w:eastAsia="zh-CN"/>
        </w:rPr>
        <w:t>​ 冰封「化晶术」H</w:t>
      </w:r>
    </w:p>
    <w:p w14:paraId="56B4DCEC">
      <w:pPr>
        <w:numPr>
          <w:ilvl w:val="0"/>
          <w:numId w:val="0"/>
        </w:numPr>
        <w:rPr>
          <w:rFonts w:hint="default"/>
          <w:lang w:val="en-US" w:eastAsia="zh-CN"/>
        </w:rPr>
      </w:pPr>
      <w:r>
        <w:rPr>
          <w:rFonts w:hint="default"/>
          <w:lang w:val="en-US" w:eastAsia="zh-CN"/>
        </w:rPr>
        <w:t>​ 地狱「地狱荒芜之地的</w:t>
      </w:r>
      <w:r>
        <w:rPr>
          <w:rFonts w:hint="eastAsia"/>
          <w:lang w:val="en-US" w:eastAsia="zh-CN"/>
        </w:rPr>
        <w:t>尖</w:t>
      </w:r>
      <w:r>
        <w:rPr>
          <w:rFonts w:hint="default"/>
          <w:lang w:val="en-US" w:eastAsia="zh-CN"/>
        </w:rPr>
        <w:t>冰」L</w:t>
      </w:r>
    </w:p>
    <w:p w14:paraId="73793942">
      <w:pPr>
        <w:numPr>
          <w:ilvl w:val="0"/>
          <w:numId w:val="0"/>
        </w:numPr>
        <w:rPr>
          <w:rFonts w:hint="default"/>
          <w:lang w:val="en-US" w:eastAsia="zh-CN"/>
        </w:rPr>
      </w:pPr>
      <w:r>
        <w:rPr>
          <w:rFonts w:hint="default"/>
          <w:lang w:val="en-US" w:eastAsia="zh-CN"/>
        </w:rPr>
        <w:t xml:space="preserve"> 全面冰封「突破下限」L</w:t>
      </w:r>
    </w:p>
    <w:p w14:paraId="1FE7E417">
      <w:pPr>
        <w:numPr>
          <w:ilvl w:val="0"/>
          <w:numId w:val="0"/>
        </w:numPr>
        <w:ind w:firstLineChars="200"/>
        <w:rPr>
          <w:rFonts w:hint="eastAsia"/>
          <w:lang w:val="en-US" w:eastAsia="zh-CN"/>
        </w:rPr>
      </w:pPr>
      <w:r>
        <w:rPr>
          <w:rFonts w:hint="default"/>
          <w:lang w:val="en-US" w:eastAsia="zh-CN"/>
        </w:rPr>
        <w:t xml:space="preserve">stage EX </w:t>
      </w:r>
      <w:r>
        <w:rPr>
          <w:rFonts w:hint="eastAsia"/>
          <w:lang w:val="en-US" w:eastAsia="zh-CN"/>
        </w:rPr>
        <w:t>世隐子</w:t>
      </w:r>
    </w:p>
    <w:p w14:paraId="36A16B28">
      <w:pPr>
        <w:numPr>
          <w:ilvl w:val="0"/>
          <w:numId w:val="0"/>
        </w:numPr>
        <w:rPr>
          <w:rFonts w:hint="eastAsia"/>
          <w:lang w:val="en-US" w:eastAsia="zh-CN"/>
        </w:rPr>
      </w:pPr>
      <w:r>
        <w:rPr>
          <w:rFonts w:hint="eastAsia"/>
          <w:lang w:eastAsia="zh-CN"/>
        </w:rPr>
        <w:t>场景</w:t>
      </w:r>
      <w:r>
        <w:rPr>
          <w:rFonts w:hint="default"/>
          <w:lang w:val="en-US" w:eastAsia="zh-CN"/>
        </w:rPr>
        <w:t>:</w:t>
      </w:r>
      <w:r>
        <w:rPr>
          <w:rFonts w:hint="eastAsia"/>
          <w:lang w:val="en-US" w:eastAsia="zh-CN"/>
        </w:rPr>
        <w:t>狐之茧房</w:t>
      </w:r>
    </w:p>
    <w:p w14:paraId="5987EBB9">
      <w:pPr>
        <w:numPr>
          <w:ilvl w:val="0"/>
          <w:numId w:val="0"/>
        </w:numPr>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操纵球形闪电的能力</w:t>
      </w:r>
    </w:p>
    <w:p w14:paraId="5B2ABE45">
      <w:pPr>
        <w:numPr>
          <w:ilvl w:val="0"/>
          <w:numId w:val="0"/>
        </w:numPr>
        <w:rPr>
          <w:rFonts w:hint="eastAsia"/>
          <w:lang w:val="en-US" w:eastAsia="zh-CN"/>
        </w:rPr>
      </w:pPr>
      <w:r>
        <w:rPr>
          <w:rFonts w:hint="default"/>
          <w:lang w:val="en-US" w:eastAsia="zh-CN"/>
        </w:rPr>
        <w:t xml:space="preserve"> stage EX </w:t>
      </w:r>
      <w:r>
        <w:rPr>
          <w:rFonts w:hint="eastAsia"/>
          <w:lang w:val="en-US" w:eastAsia="zh-CN"/>
        </w:rPr>
        <w:t>雪野</w:t>
      </w:r>
      <w:r>
        <w:rPr>
          <w:rFonts w:hint="default"/>
          <w:lang w:val="en-US" w:eastAsia="zh-CN"/>
        </w:rPr>
        <w:t xml:space="preserve"> </w:t>
      </w:r>
      <w:r>
        <w:rPr>
          <w:rFonts w:hint="eastAsia"/>
          <w:lang w:val="en-US" w:eastAsia="zh-CN"/>
        </w:rPr>
        <w:t>稲荷</w:t>
      </w:r>
    </w:p>
    <w:p w14:paraId="729446D0">
      <w:pPr>
        <w:numPr>
          <w:ilvl w:val="0"/>
          <w:numId w:val="0"/>
        </w:numPr>
        <w:rPr>
          <w:rFonts w:hint="eastAsia"/>
          <w:lang w:val="en-US" w:eastAsia="zh-CN"/>
        </w:rPr>
      </w:pPr>
      <w:r>
        <w:rPr>
          <w:rFonts w:hint="eastAsia"/>
          <w:lang w:val="en-US" w:eastAsia="zh-CN"/>
        </w:rPr>
        <w:t>场景</w:t>
      </w:r>
      <w:r>
        <w:rPr>
          <w:rFonts w:hint="default"/>
          <w:lang w:val="en-US" w:eastAsia="zh-CN"/>
        </w:rPr>
        <w:t>:</w:t>
      </w:r>
      <w:r>
        <w:rPr>
          <w:rFonts w:hint="eastAsia"/>
          <w:lang w:val="en-US" w:eastAsia="zh-CN"/>
        </w:rPr>
        <w:t>狐之茧房</w:t>
      </w:r>
    </w:p>
    <w:p w14:paraId="7F4F8C8F">
      <w:pPr>
        <w:numPr>
          <w:ilvl w:val="0"/>
          <w:numId w:val="0"/>
        </w:numPr>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操纵狐火的能力</w:t>
      </w:r>
    </w:p>
    <w:p w14:paraId="3E9BDE35">
      <w:pPr>
        <w:numPr>
          <w:ilvl w:val="0"/>
          <w:numId w:val="0"/>
        </w:numPr>
        <w:rPr>
          <w:rFonts w:hint="default"/>
          <w:lang w:val="en-US" w:eastAsia="zh-CN"/>
        </w:rPr>
      </w:pPr>
      <w:r>
        <w:rPr>
          <w:rFonts w:hint="default"/>
          <w:lang w:val="en-US" w:eastAsia="zh-CN"/>
        </w:rPr>
        <w:t>仙狐「幻想的摩擦」EX</w:t>
      </w:r>
    </w:p>
    <w:p w14:paraId="1EB847A1">
      <w:pPr>
        <w:numPr>
          <w:ilvl w:val="0"/>
          <w:numId w:val="0"/>
        </w:numPr>
        <w:rPr>
          <w:rFonts w:hint="default"/>
          <w:lang w:val="en-US" w:eastAsia="zh-CN"/>
        </w:rPr>
      </w:pPr>
      <w:r>
        <w:rPr>
          <w:rFonts w:hint="default"/>
          <w:lang w:val="en-US" w:eastAsia="zh-CN"/>
        </w:rPr>
        <w:t>​掌控「精神枷锁」EX</w:t>
      </w:r>
    </w:p>
    <w:p w14:paraId="046530E1">
      <w:pPr>
        <w:numPr>
          <w:ilvl w:val="0"/>
          <w:numId w:val="0"/>
        </w:numPr>
        <w:rPr>
          <w:rFonts w:hint="default"/>
          <w:lang w:val="en-US" w:eastAsia="zh-CN"/>
        </w:rPr>
      </w:pPr>
      <w:r>
        <w:rPr>
          <w:rFonts w:hint="default"/>
          <w:lang w:val="en-US" w:eastAsia="zh-CN"/>
        </w:rPr>
        <w:t>​狐火「灵狐之火」EX</w:t>
      </w:r>
    </w:p>
    <w:p w14:paraId="473D256E">
      <w:pPr>
        <w:numPr>
          <w:ilvl w:val="0"/>
          <w:numId w:val="0"/>
        </w:numPr>
        <w:rPr>
          <w:rFonts w:hint="default"/>
          <w:lang w:val="en-US" w:eastAsia="zh-CN"/>
        </w:rPr>
      </w:pPr>
      <w:r>
        <w:rPr>
          <w:rFonts w:hint="default"/>
          <w:lang w:val="en-US" w:eastAsia="zh-CN"/>
        </w:rPr>
        <w:t>​仙狐「九尾之狐的灵气」EX</w:t>
      </w:r>
    </w:p>
    <w:p w14:paraId="5DE65CD0">
      <w:pPr>
        <w:numPr>
          <w:ilvl w:val="0"/>
          <w:numId w:val="0"/>
        </w:numPr>
        <w:rPr>
          <w:rFonts w:hint="default"/>
          <w:lang w:val="en-US" w:eastAsia="zh-CN"/>
        </w:rPr>
      </w:pPr>
      <w:r>
        <w:rPr>
          <w:rFonts w:hint="default"/>
          <w:lang w:val="en-US" w:eastAsia="zh-CN"/>
        </w:rPr>
        <w:t>​聊斋「逢魔之时的鬼怪」EX</w:t>
      </w:r>
    </w:p>
    <w:p w14:paraId="1151937D">
      <w:pPr>
        <w:numPr>
          <w:ilvl w:val="0"/>
          <w:numId w:val="0"/>
        </w:numPr>
        <w:rPr>
          <w:rFonts w:hint="eastAsia"/>
          <w:lang w:val="en-US" w:eastAsia="zh-CN"/>
        </w:rPr>
      </w:pPr>
      <w:r>
        <w:rPr>
          <w:rFonts w:hint="eastAsia"/>
          <w:lang w:val="en-US" w:eastAsia="zh-CN"/>
        </w:rPr>
        <w:t>东方通天塔</w:t>
      </w:r>
    </w:p>
    <w:p w14:paraId="414C6821">
      <w:pPr>
        <w:numPr>
          <w:ilvl w:val="0"/>
          <w:numId w:val="0"/>
        </w:numPr>
        <w:rPr>
          <w:rFonts w:hint="eastAsia"/>
          <w:lang w:val="en-US" w:eastAsia="zh-CN"/>
        </w:rPr>
      </w:pPr>
      <w:r>
        <w:rPr>
          <w:rFonts w:hint="default"/>
          <w:lang w:val="en-US" w:eastAsia="zh-CN"/>
        </w:rPr>
        <w:t xml:space="preserve">stage 4 </w:t>
      </w:r>
      <w:r>
        <w:rPr>
          <w:rFonts w:hint="eastAsia"/>
          <w:lang w:val="en-US" w:eastAsia="zh-CN"/>
        </w:rPr>
        <w:t>风云 雨纪子</w:t>
      </w:r>
    </w:p>
    <w:p w14:paraId="665C0DE7">
      <w:pPr>
        <w:numPr>
          <w:ilvl w:val="0"/>
          <w:numId w:val="0"/>
        </w:numPr>
        <w:rPr>
          <w:rFonts w:hint="eastAsia"/>
          <w:lang w:val="en-US" w:eastAsia="zh-CN"/>
        </w:rPr>
      </w:pPr>
      <w:r>
        <w:rPr>
          <w:rFonts w:hint="eastAsia"/>
          <w:lang w:val="en-US" w:eastAsia="zh-CN"/>
        </w:rPr>
        <w:t>场景</w:t>
      </w:r>
      <w:r>
        <w:rPr>
          <w:rFonts w:hint="default"/>
          <w:lang w:val="en-US" w:eastAsia="zh-CN"/>
        </w:rPr>
        <w:t>:</w:t>
      </w:r>
      <w:r>
        <w:rPr>
          <w:rFonts w:hint="eastAsia"/>
          <w:lang w:val="en-US" w:eastAsia="zh-CN"/>
        </w:rPr>
        <w:t>雷暴云内</w:t>
      </w:r>
    </w:p>
    <w:p w14:paraId="2223B366">
      <w:pPr>
        <w:numPr>
          <w:ilvl w:val="0"/>
          <w:numId w:val="0"/>
        </w:numPr>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引发强对流天气的能力</w:t>
      </w:r>
    </w:p>
    <w:p w14:paraId="333577DC">
      <w:pPr>
        <w:numPr>
          <w:ilvl w:val="0"/>
          <w:numId w:val="0"/>
        </w:numPr>
        <w:rPr>
          <w:rFonts w:hint="eastAsia"/>
          <w:lang w:val="en-US" w:eastAsia="zh-CN"/>
        </w:rPr>
      </w:pPr>
      <w:r>
        <w:rPr>
          <w:rFonts w:hint="default"/>
          <w:lang w:val="en-US" w:eastAsia="zh-CN"/>
        </w:rPr>
        <w:t xml:space="preserve">stage 6 </w:t>
      </w:r>
      <w:r>
        <w:rPr>
          <w:rFonts w:hint="eastAsia"/>
          <w:lang w:val="en-US" w:eastAsia="zh-CN"/>
        </w:rPr>
        <w:t>萨里艾尔</w:t>
      </w:r>
    </w:p>
    <w:p w14:paraId="5277D3C3">
      <w:pPr>
        <w:numPr>
          <w:ilvl w:val="0"/>
          <w:numId w:val="0"/>
        </w:numPr>
        <w:rPr>
          <w:rFonts w:hint="eastAsia"/>
          <w:lang w:val="en-US" w:eastAsia="zh-CN"/>
        </w:rPr>
      </w:pPr>
      <w:r>
        <w:rPr>
          <w:rFonts w:hint="eastAsia"/>
          <w:lang w:val="en-US" w:eastAsia="zh-CN"/>
        </w:rPr>
        <w:t>场景</w:t>
      </w:r>
      <w:r>
        <w:rPr>
          <w:rFonts w:hint="default"/>
          <w:lang w:val="en-US" w:eastAsia="zh-CN"/>
        </w:rPr>
        <w:t>:</w:t>
      </w:r>
      <w:r>
        <w:rPr>
          <w:rFonts w:hint="eastAsia"/>
          <w:lang w:val="en-US" w:eastAsia="zh-CN"/>
        </w:rPr>
        <w:t>通天塔外围</w:t>
      </w:r>
    </w:p>
    <w:p w14:paraId="3A1C25CD">
      <w:pPr>
        <w:numPr>
          <w:ilvl w:val="0"/>
          <w:numId w:val="0"/>
        </w:numPr>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堕天使</w:t>
      </w:r>
    </w:p>
    <w:p w14:paraId="4EADC31B">
      <w:pPr>
        <w:numPr>
          <w:ilvl w:val="0"/>
          <w:numId w:val="0"/>
        </w:numPr>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操纵死亡与堕落的能力</w:t>
      </w:r>
    </w:p>
    <w:p w14:paraId="50D715AC">
      <w:pPr>
        <w:numPr>
          <w:ilvl w:val="0"/>
          <w:numId w:val="0"/>
        </w:numPr>
        <w:rPr>
          <w:rFonts w:hint="default"/>
          <w:lang w:val="en-US" w:eastAsia="zh-CN"/>
        </w:rPr>
      </w:pPr>
      <w:r>
        <w:rPr>
          <w:rFonts w:hint="default"/>
          <w:lang w:val="en-US" w:eastAsia="zh-CN"/>
        </w:rPr>
        <w:t>堕落「坠入地狱的路西法」L</w:t>
      </w:r>
    </w:p>
    <w:p w14:paraId="4EEAE62F">
      <w:pPr>
        <w:numPr>
          <w:ilvl w:val="0"/>
          <w:numId w:val="0"/>
        </w:numPr>
        <w:rPr>
          <w:rFonts w:hint="default"/>
          <w:lang w:val="en-US" w:eastAsia="zh-CN"/>
        </w:rPr>
      </w:pPr>
      <w:r>
        <w:rPr>
          <w:rFonts w:hint="default"/>
          <w:lang w:val="en-US" w:eastAsia="zh-CN"/>
        </w:rPr>
        <w:t>​堕天使的诅咒 H/L</w:t>
      </w:r>
    </w:p>
    <w:p w14:paraId="1AB31A30">
      <w:pPr>
        <w:numPr>
          <w:ilvl w:val="0"/>
          <w:numId w:val="0"/>
        </w:numPr>
        <w:rPr>
          <w:rFonts w:hint="default"/>
          <w:lang w:val="en-US" w:eastAsia="zh-CN"/>
        </w:rPr>
      </w:pPr>
      <w:r>
        <w:rPr>
          <w:rFonts w:hint="default"/>
          <w:lang w:val="en-US" w:eastAsia="zh-CN"/>
        </w:rPr>
        <w:t>​堕天使「死亡要约」E/N/H</w:t>
      </w:r>
    </w:p>
    <w:p w14:paraId="30E5BD5F">
      <w:pPr>
        <w:numPr>
          <w:ilvl w:val="0"/>
          <w:numId w:val="0"/>
        </w:numPr>
        <w:rPr>
          <w:rFonts w:hint="eastAsia"/>
          <w:lang w:val="en-US" w:eastAsia="zh-CN"/>
        </w:rPr>
      </w:pPr>
      <w:r>
        <w:rPr>
          <w:rFonts w:hint="default"/>
          <w:lang w:val="en-US" w:eastAsia="zh-CN"/>
        </w:rPr>
        <w:t xml:space="preserve">stage EX </w:t>
      </w:r>
      <w:r>
        <w:rPr>
          <w:rFonts w:hint="eastAsia"/>
          <w:lang w:val="en-US" w:eastAsia="zh-CN"/>
        </w:rPr>
        <w:t>米萝尔</w:t>
      </w:r>
    </w:p>
    <w:p w14:paraId="7786F60A">
      <w:pPr>
        <w:numPr>
          <w:ilvl w:val="0"/>
          <w:numId w:val="0"/>
        </w:numPr>
        <w:rPr>
          <w:rFonts w:hint="eastAsia"/>
          <w:lang w:val="en-US" w:eastAsia="zh-CN"/>
        </w:rPr>
      </w:pPr>
      <w:r>
        <w:rPr>
          <w:rFonts w:hint="eastAsia"/>
          <w:lang w:val="en-US" w:eastAsia="zh-CN"/>
        </w:rPr>
        <w:t>场景</w:t>
      </w:r>
      <w:r>
        <w:rPr>
          <w:rFonts w:hint="default"/>
          <w:lang w:val="en-US" w:eastAsia="zh-CN"/>
        </w:rPr>
        <w:t>:</w:t>
      </w:r>
      <w:r>
        <w:rPr>
          <w:rFonts w:hint="eastAsia"/>
          <w:lang w:val="en-US" w:eastAsia="zh-CN"/>
        </w:rPr>
        <w:t>塔顶阁楼</w:t>
      </w:r>
    </w:p>
    <w:p w14:paraId="5F18C34A">
      <w:pPr>
        <w:numPr>
          <w:ilvl w:val="0"/>
          <w:numId w:val="0"/>
        </w:numPr>
        <w:rPr>
          <w:rFonts w:hint="eastAsia"/>
          <w:lang w:val="en-US" w:eastAsia="zh-CN"/>
        </w:rPr>
      </w:pPr>
      <w:r>
        <w:rPr>
          <w:rFonts w:hint="eastAsia"/>
          <w:lang w:val="en-US" w:eastAsia="zh-CN"/>
        </w:rPr>
        <w:t>种族</w:t>
      </w:r>
      <w:r>
        <w:rPr>
          <w:rFonts w:hint="default"/>
          <w:lang w:val="en-US" w:eastAsia="zh-CN"/>
        </w:rPr>
        <w:t>:</w:t>
      </w:r>
      <w:r>
        <w:rPr>
          <w:rFonts w:hint="eastAsia"/>
          <w:lang w:val="en-US" w:eastAsia="zh-CN"/>
        </w:rPr>
        <w:t>魔法使</w:t>
      </w:r>
    </w:p>
    <w:p w14:paraId="0B099065">
      <w:pPr>
        <w:numPr>
          <w:ilvl w:val="0"/>
          <w:numId w:val="0"/>
        </w:numPr>
        <w:rPr>
          <w:rFonts w:hint="eastAsia"/>
          <w:lang w:val="en-US" w:eastAsia="zh-CN"/>
        </w:rPr>
      </w:pPr>
      <w:r>
        <w:rPr>
          <w:rFonts w:hint="eastAsia"/>
          <w:lang w:val="en-US" w:eastAsia="zh-CN"/>
        </w:rPr>
        <w:t>能力</w:t>
      </w:r>
      <w:r>
        <w:rPr>
          <w:rFonts w:hint="default"/>
          <w:lang w:val="en-US" w:eastAsia="zh-CN"/>
        </w:rPr>
        <w:t>:</w:t>
      </w:r>
      <w:r>
        <w:rPr>
          <w:rFonts w:hint="eastAsia"/>
          <w:lang w:val="en-US" w:eastAsia="zh-CN"/>
        </w:rPr>
        <w:t>操纵对立面的能力</w:t>
      </w:r>
    </w:p>
    <w:p w14:paraId="5AE277E0">
      <w:pPr>
        <w:numPr>
          <w:ilvl w:val="0"/>
          <w:numId w:val="0"/>
        </w:numPr>
        <w:rPr>
          <w:rFonts w:hint="default"/>
          <w:lang w:val="en-US" w:eastAsia="zh-CN"/>
        </w:rPr>
      </w:pPr>
      <w:r>
        <w:rPr>
          <w:rFonts w:hint="default"/>
          <w:lang w:val="en-US" w:eastAsia="zh-CN"/>
        </w:rPr>
        <w:t xml:space="preserve">扩散「凸面镜」EX </w:t>
      </w:r>
    </w:p>
    <w:p w14:paraId="2CD3CD93">
      <w:pPr>
        <w:numPr>
          <w:ilvl w:val="0"/>
          <w:numId w:val="0"/>
        </w:numPr>
        <w:rPr>
          <w:rFonts w:hint="default"/>
          <w:lang w:val="en-US" w:eastAsia="zh-CN"/>
        </w:rPr>
      </w:pPr>
      <w:r>
        <w:rPr>
          <w:rFonts w:hint="default"/>
          <w:lang w:val="en-US" w:eastAsia="zh-CN"/>
        </w:rPr>
        <w:t>对称「完美图形」EX</w:t>
      </w:r>
    </w:p>
    <w:p w14:paraId="136E010C">
      <w:pPr>
        <w:numPr>
          <w:ilvl w:val="0"/>
          <w:numId w:val="0"/>
        </w:numPr>
        <w:rPr>
          <w:rFonts w:hint="default"/>
          <w:lang w:val="en-US" w:eastAsia="zh-CN"/>
        </w:rPr>
      </w:pPr>
      <w:r>
        <w:rPr>
          <w:rFonts w:hint="default"/>
          <w:lang w:val="en-US" w:eastAsia="zh-CN"/>
        </w:rPr>
        <w:t xml:space="preserve">​集束「凹面镜」EX </w:t>
      </w:r>
    </w:p>
    <w:p w14:paraId="1AFA75A4">
      <w:pPr>
        <w:numPr>
          <w:ilvl w:val="0"/>
          <w:numId w:val="0"/>
        </w:numPr>
        <w:rPr>
          <w:rFonts w:hint="default"/>
          <w:lang w:val="en-US" w:eastAsia="zh-CN"/>
        </w:rPr>
      </w:pPr>
      <w:r>
        <w:rPr>
          <w:rFonts w:hint="default"/>
          <w:lang w:val="en-US" w:eastAsia="zh-CN"/>
        </w:rPr>
        <w:t>对称「对立面的自我」EX</w:t>
      </w:r>
    </w:p>
    <w:p w14:paraId="4888CF1D">
      <w:pPr>
        <w:numPr>
          <w:ilvl w:val="0"/>
          <w:numId w:val="0"/>
        </w:numPr>
        <w:rPr>
          <w:rFonts w:hint="default"/>
          <w:lang w:val="en-US" w:eastAsia="zh-CN"/>
        </w:rPr>
      </w:pPr>
      <w:r>
        <w:rPr>
          <w:rFonts w:hint="default"/>
          <w:lang w:val="en-US" w:eastAsia="zh-CN"/>
        </w:rPr>
        <w:t xml:space="preserve">​反射「平面镜」EX </w:t>
      </w:r>
    </w:p>
    <w:p w14:paraId="4821AF07">
      <w:pPr>
        <w:numPr>
          <w:ilvl w:val="0"/>
          <w:numId w:val="0"/>
        </w:numPr>
        <w:rPr>
          <w:rFonts w:hint="default"/>
          <w:lang w:val="en-US" w:eastAsia="zh-CN"/>
        </w:rPr>
      </w:pPr>
      <w:r>
        <w:rPr>
          <w:rFonts w:hint="default"/>
          <w:lang w:val="en-US" w:eastAsia="zh-CN"/>
        </w:rPr>
        <w:t>映射「不堪回首的记忆」EX</w:t>
      </w:r>
    </w:p>
    <w:p w14:paraId="360B14BB">
      <w:pPr>
        <w:numPr>
          <w:ilvl w:val="0"/>
          <w:numId w:val="0"/>
        </w:numPr>
        <w:rPr>
          <w:rFonts w:hint="default"/>
          <w:lang w:val="en-US" w:eastAsia="zh-CN"/>
        </w:rPr>
      </w:pPr>
      <w:r>
        <w:rPr>
          <w:rFonts w:hint="default"/>
          <w:lang w:val="en-US" w:eastAsia="zh-CN"/>
        </w:rPr>
        <w:t>​映射「XXX」EX</w:t>
      </w:r>
    </w:p>
    <w:p w14:paraId="393471F3">
      <w:pPr>
        <w:numPr>
          <w:ilvl w:val="0"/>
          <w:numId w:val="0"/>
        </w:numPr>
      </w:pPr>
      <w:r>
        <w:rPr>
          <w:rFonts w:hint="default"/>
          <w:lang w:val="en-US" w:eastAsia="zh-CN"/>
        </w:rPr>
        <w:t>​反省「万年魔法使的自我修养」EX（LW）</w:t>
      </w:r>
    </w:p>
    <w:p w14:paraId="4EEC31D8">
      <w:pPr>
        <w:numPr>
          <w:ilvl w:val="0"/>
          <w:numId w:val="0"/>
        </w:num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微软雅黑">
    <w:panose1 w:val="020B0503020204020204"/>
    <w:charset w:val="7A"/>
    <w:family w:val="swiss"/>
    <w:pitch w:val="default"/>
    <w:sig w:usb0="80000287" w:usb1="280F3C52" w:usb2="00000016" w:usb3="00000000" w:csb0="0004001F" w:csb1="00000000"/>
  </w:font>
  <w:font w:name="Meiryo">
    <w:panose1 w:val="020B0604030504040204"/>
    <w:charset w:val="80"/>
    <w:family w:val="auto"/>
    <w:pitch w:val="default"/>
    <w:sig w:usb0="E10102FF" w:usb1="EAC7FFFF" w:usb2="00010012" w:usb3="00000000" w:csb0="6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1"/>
    <w:multiLevelType w:val="multilevel"/>
    <w:tmpl w:val="000000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2"/>
    <w:multiLevelType w:val="multilevel"/>
    <w:tmpl w:val="000000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3"/>
    <w:multiLevelType w:val="multilevel"/>
    <w:tmpl w:val="0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4"/>
    <w:multiLevelType w:val="multilevel"/>
    <w:tmpl w:val="00000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0000005"/>
    <w:multiLevelType w:val="multilevel"/>
    <w:tmpl w:val="000000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000006"/>
    <w:multiLevelType w:val="multilevel"/>
    <w:tmpl w:val="0000000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0000007"/>
    <w:multiLevelType w:val="multilevel"/>
    <w:tmpl w:val="000000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0000008"/>
    <w:multiLevelType w:val="multilevel"/>
    <w:tmpl w:val="000000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0000009"/>
    <w:multiLevelType w:val="multilevel"/>
    <w:tmpl w:val="00000009"/>
    <w:lvl w:ilvl="0" w:tentative="0">
      <w:start w:val="1"/>
      <w:numFmt w:val="chineseCounting"/>
      <w:lvlText w:val="第%1部"/>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000000A"/>
    <w:multiLevelType w:val="multilevel"/>
    <w:tmpl w:val="0000000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000000B"/>
    <w:multiLevelType w:val="multilevel"/>
    <w:tmpl w:val="000000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7"/>
  </w:num>
  <w:num w:numId="8">
    <w:abstractNumId w:val="8"/>
  </w:num>
  <w:num w:numId="9">
    <w:abstractNumId w:val="10"/>
  </w:num>
  <w:num w:numId="10">
    <w:abstractNumId w:val="11"/>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UxMjcxNGEwYzdjNDYxMWZlN2MxNDc5MGNmZTliMjcifQ=="/>
  </w:docVars>
  <w:rsids>
    <w:rsidRoot w:val="00000000"/>
    <w:rsid w:val="303A6EA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qFormat/>
    <w:uiPriority w:val="0"/>
    <w:pPr>
      <w:keepNext/>
      <w:keepLines/>
      <w:widowControl w:val="0"/>
      <w:tabs>
        <w:tab w:val="left" w:pos="0"/>
      </w:tabs>
      <w:spacing w:before="200" w:after="0"/>
      <w:ind w:left="0" w:right="0" w:firstLine="0" w:firstLineChars="200"/>
      <w:jc w:val="both"/>
      <w:outlineLvl w:val="2"/>
    </w:pPr>
    <w:rPr>
      <w:rFonts w:ascii="微软雅黑" w:hAnsi="微软雅黑" w:eastAsia="微软雅黑" w:cs="宋体"/>
      <w:b/>
      <w:bCs/>
      <w:color w:val="auto"/>
      <w:sz w:val="24"/>
      <w:szCs w:val="24"/>
      <w:lang w:val="en-US" w:eastAsia="en-US" w:bidi="ar-SA"/>
    </w:rPr>
  </w:style>
  <w:style w:type="character" w:default="1" w:styleId="12">
    <w:name w:val="Default Paragraph Font"/>
    <w:uiPriority w:val="1"/>
  </w:style>
  <w:style w:type="table" w:default="1" w:styleId="3">
    <w:name w:val="Normal Table"/>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5">
    <w:name w:val="Medium Grid 3"/>
    <w:basedOn w:val="3"/>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6">
    <w:name w:val="Medium Grid 3 Accent 1"/>
    <w:basedOn w:val="3"/>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7">
    <w:name w:val="Medium Grid 3 Accent 2"/>
    <w:basedOn w:val="3"/>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8">
    <w:name w:val="Medium Grid 3 Accent 3"/>
    <w:basedOn w:val="3"/>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9">
    <w:name w:val="Medium Grid 3 Accent 4"/>
    <w:basedOn w:val="3"/>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0">
    <w:name w:val="Medium Grid 3 Accent 5"/>
    <w:basedOn w:val="3"/>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1">
    <w:name w:val="Medium Grid 3 Accent 6"/>
    <w:basedOn w:val="3"/>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character" w:styleId="13">
    <w:name w:val="Hyperlink"/>
    <w:basedOn w:val="12"/>
    <w:uiPriority w:val="0"/>
    <w:rPr>
      <w:color w:val="0000FF"/>
      <w:u w:val="single"/>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33628</Words>
  <Characters>34605</Characters>
  <Paragraphs>526</Paragraphs>
  <TotalTime>1</TotalTime>
  <ScaleCrop>false</ScaleCrop>
  <LinksUpToDate>false</LinksUpToDate>
  <CharactersWithSpaces>35189</CharactersWithSpaces>
  <Application>WPS Office_12.1.0.17140_F1E327BC-269C-435d-A152-05C5408002CA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2025-12-06T01:52:00Z</dcterms:created>
  <dc:creator>QSN2211</dc:creator>
  <cp:lastModifiedBy>小马</cp:lastModifiedBy>
  <dcterms:modified xsi:type="dcterms:W3CDTF">2026-04-18T07:07:30Z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34c2837ed2f34330976a8e8ce3389b6a_21</vt:lpwstr>
  </property>
  <property fmtid="{D5CDD505-2E9C-101B-9397-08002B2CF9AE}" pid="3" name="KSOProductBuildVer">
    <vt:lpwstr>2052-12.1.0.17140</vt:lpwstr>
  </property>
</Properties>
</file>